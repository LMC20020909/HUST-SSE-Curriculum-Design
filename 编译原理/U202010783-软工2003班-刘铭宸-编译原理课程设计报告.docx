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D20D1BC" w14:textId="77777777" w:rsidR="00322A34" w:rsidRDefault="000C2A9B" w:rsidP="00322A34">
      <w:pPr>
        <w:jc w:val="center"/>
      </w:pPr>
      <w:bookmarkStart w:id="0" w:name="_Toc342798910"/>
      <w:r>
        <w:rPr>
          <w:noProof/>
          <w:szCs w:val="21"/>
        </w:rPr>
        <w:drawing>
          <wp:inline distT="0" distB="0" distL="0" distR="0" wp14:anchorId="1DB89B8D" wp14:editId="4E342ECA">
            <wp:extent cx="2647950" cy="447675"/>
            <wp:effectExtent l="0" t="0" r="0" b="9525"/>
            <wp:docPr id="3"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447675"/>
                    </a:xfrm>
                    <a:prstGeom prst="rect">
                      <a:avLst/>
                    </a:prstGeom>
                    <a:noFill/>
                    <a:ln>
                      <a:noFill/>
                    </a:ln>
                  </pic:spPr>
                </pic:pic>
              </a:graphicData>
            </a:graphic>
          </wp:inline>
        </w:drawing>
      </w:r>
    </w:p>
    <w:p w14:paraId="0F1ACE46" w14:textId="77777777" w:rsidR="00322A34" w:rsidRDefault="00322A34" w:rsidP="00322A34"/>
    <w:p w14:paraId="12681705" w14:textId="77777777" w:rsidR="00322A34" w:rsidRDefault="00322A34" w:rsidP="00322A34"/>
    <w:p w14:paraId="3E47C826" w14:textId="77777777" w:rsidR="00322A34" w:rsidRDefault="00322A34" w:rsidP="00322A34">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sidR="00AB5AF9">
        <w:rPr>
          <w:rFonts w:ascii="仿宋" w:eastAsia="仿宋" w:hAnsi="仿宋" w:hint="eastAsia"/>
          <w:b/>
          <w:sz w:val="84"/>
          <w:szCs w:val="84"/>
        </w:rPr>
        <w:t>实验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62D62F85" w14:textId="77777777" w:rsidR="00322A34" w:rsidRDefault="00322A34" w:rsidP="00322A34"/>
    <w:p w14:paraId="4DE9F9BA" w14:textId="77777777" w:rsidR="00322A34" w:rsidRDefault="00322A34" w:rsidP="00322A34"/>
    <w:p w14:paraId="241E2A71" w14:textId="77777777" w:rsidR="00322A34" w:rsidRDefault="00322A34" w:rsidP="00322A34">
      <w:pPr>
        <w:rPr>
          <w:b/>
          <w:sz w:val="36"/>
          <w:szCs w:val="36"/>
        </w:rPr>
      </w:pPr>
    </w:p>
    <w:p w14:paraId="344EEAAC" w14:textId="5F534408" w:rsidR="00322A34" w:rsidRDefault="00322A34" w:rsidP="00322A34">
      <w:pPr>
        <w:ind w:firstLineChars="193" w:firstLine="698"/>
        <w:rPr>
          <w:b/>
          <w:sz w:val="36"/>
          <w:szCs w:val="36"/>
          <w:u w:val="single"/>
        </w:rPr>
      </w:pPr>
      <w:r>
        <w:rPr>
          <w:rFonts w:ascii="黑体" w:eastAsia="黑体" w:hAnsi="黑体" w:hint="eastAsia"/>
          <w:b/>
          <w:sz w:val="36"/>
          <w:szCs w:val="36"/>
        </w:rPr>
        <w:t>题目</w:t>
      </w:r>
      <w:r>
        <w:rPr>
          <w:rFonts w:hint="eastAsia"/>
          <w:b/>
          <w:sz w:val="36"/>
          <w:szCs w:val="36"/>
        </w:rPr>
        <w:t>：</w:t>
      </w:r>
      <w:r>
        <w:rPr>
          <w:rFonts w:hint="eastAsia"/>
          <w:b/>
          <w:sz w:val="36"/>
          <w:szCs w:val="36"/>
          <w:u w:val="single"/>
        </w:rPr>
        <w:t xml:space="preserve"> </w:t>
      </w:r>
      <w:r>
        <w:rPr>
          <w:rFonts w:ascii="黑体" w:eastAsia="黑体" w:hAnsi="黑体" w:hint="eastAsia"/>
          <w:b/>
          <w:sz w:val="36"/>
          <w:szCs w:val="36"/>
          <w:u w:val="single"/>
        </w:rPr>
        <w:t xml:space="preserve"> </w:t>
      </w:r>
      <w:r w:rsidR="005D2388">
        <w:rPr>
          <w:rFonts w:ascii="黑体" w:eastAsia="黑体" w:hAnsi="黑体" w:hint="eastAsia"/>
          <w:b/>
          <w:sz w:val="36"/>
          <w:szCs w:val="36"/>
          <w:u w:val="single"/>
        </w:rPr>
        <w:t xml:space="preserve">    </w:t>
      </w:r>
      <w:r>
        <w:rPr>
          <w:rFonts w:ascii="黑体" w:eastAsia="黑体" w:hAnsi="黑体" w:hint="eastAsia"/>
          <w:b/>
          <w:sz w:val="36"/>
          <w:szCs w:val="36"/>
          <w:u w:val="single"/>
        </w:rPr>
        <w:t xml:space="preserve"> </w:t>
      </w:r>
      <w:r w:rsidR="000E7624">
        <w:rPr>
          <w:rFonts w:ascii="黑体" w:eastAsia="黑体" w:hAnsi="黑体" w:hint="eastAsia"/>
          <w:b/>
          <w:sz w:val="36"/>
          <w:szCs w:val="36"/>
          <w:u w:val="single"/>
        </w:rPr>
        <w:t xml:space="preserve"> </w:t>
      </w:r>
      <w:r w:rsidR="00B25B10">
        <w:rPr>
          <w:rFonts w:ascii="黑体" w:eastAsia="黑体" w:hAnsi="黑体"/>
          <w:b/>
          <w:sz w:val="36"/>
          <w:szCs w:val="36"/>
          <w:u w:val="single"/>
        </w:rPr>
        <w:tab/>
      </w:r>
      <w:r w:rsidR="00B25B10">
        <w:rPr>
          <w:rFonts w:ascii="黑体" w:eastAsia="黑体" w:hAnsi="黑体"/>
          <w:b/>
          <w:sz w:val="36"/>
          <w:szCs w:val="36"/>
          <w:u w:val="single"/>
        </w:rPr>
        <w:tab/>
      </w:r>
      <w:r w:rsidR="00B25B10">
        <w:rPr>
          <w:rFonts w:ascii="黑体" w:eastAsia="黑体" w:hAnsi="黑体" w:hint="eastAsia"/>
          <w:b/>
          <w:sz w:val="36"/>
          <w:szCs w:val="36"/>
          <w:u w:val="single"/>
        </w:rPr>
        <w:t>编译技术实验</w:t>
      </w:r>
      <w:r w:rsidR="005D2388">
        <w:rPr>
          <w:rFonts w:ascii="黑体" w:eastAsia="黑体" w:hAnsi="黑体" w:hint="eastAsia"/>
          <w:b/>
          <w:sz w:val="36"/>
          <w:szCs w:val="36"/>
          <w:u w:val="single"/>
        </w:rPr>
        <w:t xml:space="preserve"> </w:t>
      </w:r>
      <w:r>
        <w:rPr>
          <w:rFonts w:ascii="黑体" w:eastAsia="黑体" w:hAnsi="黑体" w:hint="eastAsia"/>
          <w:b/>
          <w:sz w:val="36"/>
          <w:szCs w:val="36"/>
          <w:u w:val="single"/>
        </w:rPr>
        <w:t xml:space="preserve">  </w:t>
      </w:r>
      <w:r w:rsidR="009721FF">
        <w:rPr>
          <w:rFonts w:ascii="黑体" w:eastAsia="黑体" w:hAnsi="黑体" w:hint="eastAsia"/>
          <w:b/>
          <w:sz w:val="36"/>
          <w:szCs w:val="36"/>
          <w:u w:val="single"/>
        </w:rPr>
        <w:t xml:space="preserve">            </w:t>
      </w:r>
      <w:r>
        <w:rPr>
          <w:rFonts w:ascii="黑体" w:eastAsia="黑体" w:hAnsi="黑体" w:hint="eastAsia"/>
          <w:b/>
          <w:sz w:val="36"/>
          <w:szCs w:val="36"/>
          <w:u w:val="single"/>
        </w:rPr>
        <w:t xml:space="preserve"> </w:t>
      </w:r>
      <w:r>
        <w:rPr>
          <w:rFonts w:hint="eastAsia"/>
          <w:b/>
          <w:sz w:val="36"/>
          <w:szCs w:val="36"/>
          <w:u w:val="single"/>
        </w:rPr>
        <w:t xml:space="preserve">  </w:t>
      </w:r>
    </w:p>
    <w:p w14:paraId="528D961C" w14:textId="77777777" w:rsidR="00322A34" w:rsidRPr="005D2388" w:rsidRDefault="00322A34" w:rsidP="00322A34">
      <w:pPr>
        <w:ind w:firstLineChars="193" w:firstLine="698"/>
        <w:rPr>
          <w:b/>
          <w:sz w:val="36"/>
          <w:szCs w:val="36"/>
          <w:u w:val="single"/>
        </w:rPr>
      </w:pPr>
    </w:p>
    <w:p w14:paraId="1CC490E8" w14:textId="77777777" w:rsidR="00322A34" w:rsidRDefault="00322A34" w:rsidP="00322A34"/>
    <w:p w14:paraId="3BF7DADD" w14:textId="77777777" w:rsidR="00322A34" w:rsidRDefault="00322A34" w:rsidP="00322A34"/>
    <w:p w14:paraId="2E942E2C" w14:textId="77777777" w:rsidR="00322A34" w:rsidRDefault="00322A34" w:rsidP="00322A34"/>
    <w:p w14:paraId="05BC1851" w14:textId="77777777" w:rsidR="00322A34" w:rsidRDefault="00322A34" w:rsidP="00322A34"/>
    <w:p w14:paraId="1BFD9619" w14:textId="77777777" w:rsidR="00322A34" w:rsidRDefault="00322A34" w:rsidP="00322A34"/>
    <w:p w14:paraId="6A73F92C" w14:textId="77777777" w:rsidR="00322A34" w:rsidRDefault="00322A34" w:rsidP="00322A34"/>
    <w:p w14:paraId="7E2B00BF" w14:textId="77777777" w:rsidR="00322A34" w:rsidRDefault="00322A34" w:rsidP="00322A34"/>
    <w:p w14:paraId="52C89194" w14:textId="77777777" w:rsidR="00322A34" w:rsidRDefault="00322A34" w:rsidP="00322A34">
      <w:pPr>
        <w:ind w:firstLineChars="642" w:firstLine="1805"/>
        <w:rPr>
          <w:b/>
          <w:sz w:val="28"/>
          <w:szCs w:val="28"/>
        </w:rPr>
      </w:pPr>
      <w:r>
        <w:rPr>
          <w:rFonts w:hint="eastAsia"/>
          <w:b/>
          <w:sz w:val="28"/>
          <w:szCs w:val="28"/>
        </w:rPr>
        <w:t>课程名称：</w:t>
      </w:r>
      <w:r w:rsidRPr="008554A2">
        <w:rPr>
          <w:rFonts w:hint="eastAsia"/>
          <w:b/>
          <w:sz w:val="28"/>
          <w:szCs w:val="28"/>
          <w:u w:val="single"/>
        </w:rPr>
        <w:t xml:space="preserve">         </w:t>
      </w:r>
      <w:r w:rsidRPr="008554A2">
        <w:rPr>
          <w:rFonts w:hint="eastAsia"/>
          <w:b/>
          <w:sz w:val="28"/>
          <w:szCs w:val="28"/>
          <w:u w:val="single"/>
        </w:rPr>
        <w:t>编译</w:t>
      </w:r>
      <w:r w:rsidR="006B43E6">
        <w:rPr>
          <w:rFonts w:hint="eastAsia"/>
          <w:b/>
          <w:sz w:val="28"/>
          <w:szCs w:val="28"/>
          <w:u w:val="single"/>
        </w:rPr>
        <w:t>技术</w:t>
      </w:r>
      <w:r w:rsidR="005F154C">
        <w:rPr>
          <w:rFonts w:hint="eastAsia"/>
          <w:b/>
          <w:sz w:val="28"/>
          <w:szCs w:val="28"/>
          <w:u w:val="single"/>
        </w:rPr>
        <w:t>实验</w:t>
      </w:r>
      <w:r w:rsidRPr="008554A2">
        <w:rPr>
          <w:rFonts w:hint="eastAsia"/>
          <w:b/>
          <w:sz w:val="28"/>
          <w:szCs w:val="28"/>
          <w:u w:val="single"/>
        </w:rPr>
        <w:t xml:space="preserve">      </w:t>
      </w:r>
    </w:p>
    <w:p w14:paraId="7385ADB5" w14:textId="2006C6B7" w:rsidR="00322A34" w:rsidRDefault="00322A34" w:rsidP="00322A34">
      <w:pPr>
        <w:ind w:firstLineChars="642" w:firstLine="1805"/>
        <w:rPr>
          <w:b/>
          <w:sz w:val="28"/>
          <w:szCs w:val="28"/>
        </w:rPr>
      </w:pPr>
      <w:r>
        <w:rPr>
          <w:rFonts w:hint="eastAsia"/>
          <w:b/>
          <w:sz w:val="28"/>
          <w:szCs w:val="28"/>
        </w:rPr>
        <w:t>专业班级：</w:t>
      </w:r>
      <w:r w:rsidR="005846D1">
        <w:rPr>
          <w:rFonts w:hint="eastAsia"/>
          <w:b/>
          <w:sz w:val="28"/>
          <w:szCs w:val="28"/>
          <w:u w:val="single"/>
        </w:rPr>
        <w:t xml:space="preserve">         </w:t>
      </w:r>
      <w:r w:rsidR="00B25B10">
        <w:rPr>
          <w:rFonts w:hint="eastAsia"/>
          <w:b/>
          <w:sz w:val="28"/>
          <w:szCs w:val="28"/>
          <w:u w:val="single"/>
        </w:rPr>
        <w:t>软工</w:t>
      </w:r>
      <w:r w:rsidR="00B25B10">
        <w:rPr>
          <w:rFonts w:hint="eastAsia"/>
          <w:b/>
          <w:sz w:val="28"/>
          <w:szCs w:val="28"/>
          <w:u w:val="single"/>
        </w:rPr>
        <w:t>2003</w:t>
      </w:r>
      <w:r w:rsidR="00B25B10">
        <w:rPr>
          <w:rFonts w:hint="eastAsia"/>
          <w:b/>
          <w:sz w:val="28"/>
          <w:szCs w:val="28"/>
          <w:u w:val="single"/>
        </w:rPr>
        <w:t>班</w:t>
      </w:r>
      <w:r w:rsidR="000E7624">
        <w:rPr>
          <w:rFonts w:hint="eastAsia"/>
          <w:b/>
          <w:sz w:val="28"/>
          <w:szCs w:val="28"/>
          <w:u w:val="single"/>
        </w:rPr>
        <w:t xml:space="preserve">       </w:t>
      </w:r>
    </w:p>
    <w:p w14:paraId="6A65FBE0" w14:textId="6033AB66" w:rsidR="00322A34" w:rsidRDefault="00322A34" w:rsidP="00322A34">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2E1BEC">
        <w:rPr>
          <w:rFonts w:hint="eastAsia"/>
          <w:b/>
          <w:sz w:val="28"/>
          <w:szCs w:val="28"/>
          <w:u w:val="single"/>
        </w:rPr>
        <w:t xml:space="preserve">        </w:t>
      </w:r>
      <w:r w:rsidR="00B25B10">
        <w:rPr>
          <w:b/>
          <w:sz w:val="28"/>
          <w:szCs w:val="28"/>
          <w:u w:val="single"/>
        </w:rPr>
        <w:t xml:space="preserve"> U202010783</w:t>
      </w:r>
      <w:r w:rsidR="000E7624">
        <w:rPr>
          <w:rFonts w:hint="eastAsia"/>
          <w:b/>
          <w:sz w:val="28"/>
          <w:szCs w:val="28"/>
          <w:u w:val="single"/>
        </w:rPr>
        <w:t xml:space="preserve">        </w:t>
      </w:r>
    </w:p>
    <w:p w14:paraId="657CBBC8" w14:textId="678EAC4D" w:rsidR="00322A34" w:rsidRDefault="00322A34" w:rsidP="00322A34">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B25B10">
        <w:rPr>
          <w:rFonts w:hint="eastAsia"/>
          <w:b/>
          <w:sz w:val="28"/>
          <w:szCs w:val="28"/>
          <w:u w:val="single"/>
        </w:rPr>
        <w:t>刘铭宸</w:t>
      </w:r>
      <w:r w:rsidR="005846D1">
        <w:rPr>
          <w:rFonts w:hint="eastAsia"/>
          <w:b/>
          <w:sz w:val="28"/>
          <w:szCs w:val="28"/>
          <w:u w:val="single"/>
        </w:rPr>
        <w:t xml:space="preserve"> </w:t>
      </w:r>
      <w:r w:rsidR="000E7624">
        <w:rPr>
          <w:rFonts w:hint="eastAsia"/>
          <w:b/>
          <w:sz w:val="28"/>
          <w:szCs w:val="28"/>
          <w:u w:val="single"/>
        </w:rPr>
        <w:t xml:space="preserve">      </w:t>
      </w:r>
      <w:r>
        <w:rPr>
          <w:rFonts w:hint="eastAsia"/>
          <w:b/>
          <w:sz w:val="28"/>
          <w:szCs w:val="28"/>
          <w:u w:val="single"/>
        </w:rPr>
        <w:t xml:space="preserve">    </w:t>
      </w:r>
      <w:r w:rsidR="005846D1">
        <w:rPr>
          <w:rFonts w:hint="eastAsia"/>
          <w:b/>
          <w:sz w:val="28"/>
          <w:szCs w:val="28"/>
          <w:u w:val="single"/>
        </w:rPr>
        <w:t xml:space="preserve"> </w:t>
      </w:r>
      <w:r w:rsidR="00B25B10">
        <w:rPr>
          <w:b/>
          <w:sz w:val="28"/>
          <w:szCs w:val="28"/>
          <w:u w:val="single"/>
        </w:rPr>
        <w:t xml:space="preserve"> </w:t>
      </w:r>
    </w:p>
    <w:p w14:paraId="7D3CC7B6" w14:textId="6774EE1F" w:rsidR="00322A34" w:rsidRDefault="00322A34" w:rsidP="00322A34">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E963FA">
        <w:rPr>
          <w:rFonts w:hint="eastAsia"/>
          <w:b/>
          <w:sz w:val="28"/>
          <w:szCs w:val="28"/>
          <w:u w:val="single"/>
        </w:rPr>
        <w:t xml:space="preserve"> </w:t>
      </w:r>
      <w:r w:rsidR="00B25B10">
        <w:rPr>
          <w:rFonts w:hint="eastAsia"/>
          <w:b/>
          <w:sz w:val="28"/>
          <w:szCs w:val="28"/>
          <w:u w:val="single"/>
        </w:rPr>
        <w:t>胡雯蔷</w:t>
      </w:r>
      <w:r w:rsidR="005846D1">
        <w:rPr>
          <w:rFonts w:hint="eastAsia"/>
          <w:b/>
          <w:sz w:val="28"/>
          <w:szCs w:val="28"/>
          <w:u w:val="single"/>
        </w:rPr>
        <w:t xml:space="preserve"> </w:t>
      </w:r>
      <w:r w:rsidR="000E7624">
        <w:rPr>
          <w:rFonts w:hint="eastAsia"/>
          <w:b/>
          <w:sz w:val="28"/>
          <w:szCs w:val="28"/>
          <w:u w:val="single"/>
        </w:rPr>
        <w:t xml:space="preserve">      </w:t>
      </w:r>
      <w:r w:rsidR="00E963FA">
        <w:rPr>
          <w:rFonts w:hint="eastAsia"/>
          <w:b/>
          <w:sz w:val="28"/>
          <w:szCs w:val="28"/>
          <w:u w:val="single"/>
        </w:rPr>
        <w:t xml:space="preserve"> </w:t>
      </w:r>
      <w:r>
        <w:rPr>
          <w:rFonts w:hint="eastAsia"/>
          <w:b/>
          <w:sz w:val="28"/>
          <w:szCs w:val="28"/>
          <w:u w:val="single"/>
        </w:rPr>
        <w:t xml:space="preserve">   </w:t>
      </w:r>
      <w:r w:rsidR="005846D1">
        <w:rPr>
          <w:rFonts w:hint="eastAsia"/>
          <w:b/>
          <w:sz w:val="28"/>
          <w:szCs w:val="28"/>
          <w:u w:val="single"/>
        </w:rPr>
        <w:t xml:space="preserve"> </w:t>
      </w:r>
      <w:r w:rsidR="00B25B10">
        <w:rPr>
          <w:b/>
          <w:sz w:val="28"/>
          <w:szCs w:val="28"/>
          <w:u w:val="single"/>
        </w:rPr>
        <w:t xml:space="preserve"> </w:t>
      </w:r>
    </w:p>
    <w:p w14:paraId="1FC68C14" w14:textId="0BE00789" w:rsidR="00322A34" w:rsidRDefault="00322A34" w:rsidP="00322A34">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0E7624">
        <w:rPr>
          <w:rFonts w:hint="eastAsia"/>
          <w:b/>
          <w:sz w:val="28"/>
          <w:szCs w:val="28"/>
          <w:u w:val="single"/>
        </w:rPr>
        <w:t xml:space="preserve">   </w:t>
      </w:r>
      <w:r w:rsidR="00B25B10">
        <w:rPr>
          <w:rFonts w:hint="eastAsia"/>
          <w:b/>
          <w:sz w:val="28"/>
          <w:szCs w:val="28"/>
          <w:u w:val="single"/>
        </w:rPr>
        <w:t>2023</w:t>
      </w:r>
      <w:r w:rsidR="00B25B10">
        <w:rPr>
          <w:rFonts w:hint="eastAsia"/>
          <w:b/>
          <w:sz w:val="28"/>
          <w:szCs w:val="28"/>
          <w:u w:val="single"/>
        </w:rPr>
        <w:t>年</w:t>
      </w:r>
      <w:r w:rsidR="00B25B10">
        <w:rPr>
          <w:rFonts w:hint="eastAsia"/>
          <w:b/>
          <w:sz w:val="28"/>
          <w:szCs w:val="28"/>
          <w:u w:val="single"/>
        </w:rPr>
        <w:t>1</w:t>
      </w:r>
      <w:r w:rsidR="00B25B10">
        <w:rPr>
          <w:rFonts w:hint="eastAsia"/>
          <w:b/>
          <w:sz w:val="28"/>
          <w:szCs w:val="28"/>
          <w:u w:val="single"/>
        </w:rPr>
        <w:t>月</w:t>
      </w:r>
      <w:r w:rsidR="00B25B10">
        <w:rPr>
          <w:rFonts w:hint="eastAsia"/>
          <w:b/>
          <w:sz w:val="28"/>
          <w:szCs w:val="28"/>
          <w:u w:val="single"/>
        </w:rPr>
        <w:t>17</w:t>
      </w:r>
      <w:r w:rsidR="00B25B10">
        <w:rPr>
          <w:rFonts w:hint="eastAsia"/>
          <w:b/>
          <w:sz w:val="28"/>
          <w:szCs w:val="28"/>
          <w:u w:val="single"/>
        </w:rPr>
        <w:t>日</w:t>
      </w:r>
      <w:r w:rsidR="000E7624">
        <w:rPr>
          <w:rFonts w:hint="eastAsia"/>
          <w:b/>
          <w:sz w:val="28"/>
          <w:szCs w:val="28"/>
          <w:u w:val="single"/>
        </w:rPr>
        <w:t xml:space="preserve">   </w:t>
      </w:r>
      <w:r w:rsidR="00B25B10">
        <w:rPr>
          <w:b/>
          <w:sz w:val="28"/>
          <w:szCs w:val="28"/>
          <w:u w:val="single"/>
        </w:rPr>
        <w:t xml:space="preserve"> </w:t>
      </w:r>
    </w:p>
    <w:p w14:paraId="1EF89197" w14:textId="77777777" w:rsidR="00322A34" w:rsidRDefault="00322A34" w:rsidP="00322A34"/>
    <w:p w14:paraId="40F61BC8" w14:textId="77777777" w:rsidR="00322A34" w:rsidRDefault="00322A34" w:rsidP="00322A34"/>
    <w:p w14:paraId="3C949DE6" w14:textId="77777777" w:rsidR="00322A34" w:rsidRDefault="00322A34" w:rsidP="00322A34"/>
    <w:p w14:paraId="2C7A5D05" w14:textId="77777777" w:rsidR="00365323" w:rsidRPr="005846D1" w:rsidRDefault="006B43E6" w:rsidP="005846D1">
      <w:pPr>
        <w:jc w:val="center"/>
        <w:rPr>
          <w:b/>
          <w:sz w:val="28"/>
          <w:szCs w:val="28"/>
        </w:rPr>
      </w:pPr>
      <w:r>
        <w:rPr>
          <w:rFonts w:hint="eastAsia"/>
          <w:b/>
          <w:sz w:val="28"/>
          <w:szCs w:val="28"/>
        </w:rPr>
        <w:t>软件</w:t>
      </w:r>
      <w:r w:rsidR="00322A34">
        <w:rPr>
          <w:rFonts w:hint="eastAsia"/>
          <w:b/>
          <w:sz w:val="28"/>
          <w:szCs w:val="28"/>
        </w:rPr>
        <w:t>学院</w:t>
      </w:r>
      <w:r w:rsidR="005846D1">
        <w:rPr>
          <w:rFonts w:hint="eastAsia"/>
          <w:szCs w:val="21"/>
        </w:rPr>
        <w:t xml:space="preserve"> </w:t>
      </w:r>
    </w:p>
    <w:p w14:paraId="6D4F41D6" w14:textId="261C7204" w:rsidR="00976781" w:rsidRPr="0055533A" w:rsidRDefault="00365323" w:rsidP="00976781">
      <w:pPr>
        <w:pStyle w:val="a9"/>
        <w:widowControl/>
        <w:spacing w:line="300" w:lineRule="auto"/>
        <w:ind w:firstLineChars="0" w:firstLine="0"/>
        <w:jc w:val="center"/>
        <w:rPr>
          <w:rFonts w:ascii="宋体" w:hAnsi="宋体" w:hint="eastAsia"/>
          <w:b/>
          <w:sz w:val="30"/>
          <w:szCs w:val="30"/>
        </w:rPr>
      </w:pPr>
      <w:r>
        <w:rPr>
          <w:rFonts w:hint="eastAsia"/>
          <w:b/>
          <w:sz w:val="30"/>
          <w:szCs w:val="30"/>
        </w:rPr>
        <w:br w:type="page"/>
      </w:r>
      <w:bookmarkEnd w:id="0"/>
    </w:p>
    <w:sdt>
      <w:sdtPr>
        <w:rPr>
          <w:sz w:val="28"/>
          <w:szCs w:val="28"/>
          <w:lang w:val="zh-CN"/>
        </w:rPr>
        <w:id w:val="-1972051647"/>
        <w:docPartObj>
          <w:docPartGallery w:val="Table of Contents"/>
          <w:docPartUnique/>
        </w:docPartObj>
      </w:sdtPr>
      <w:sdtEndPr>
        <w:rPr>
          <w:rFonts w:ascii="Times New Roman" w:hAnsi="Times New Roman"/>
          <w:b/>
          <w:bCs/>
          <w:color w:val="auto"/>
          <w:kern w:val="2"/>
          <w:szCs w:val="24"/>
        </w:rPr>
      </w:sdtEndPr>
      <w:sdtContent>
        <w:p w14:paraId="20BD5E07" w14:textId="3AFA4144" w:rsidR="00BC2519" w:rsidRPr="00BC2519" w:rsidRDefault="00BC2519">
          <w:pPr>
            <w:pStyle w:val="TOC"/>
            <w:rPr>
              <w:sz w:val="28"/>
              <w:szCs w:val="28"/>
            </w:rPr>
          </w:pPr>
          <w:r w:rsidRPr="00BC2519">
            <w:rPr>
              <w:sz w:val="28"/>
              <w:szCs w:val="28"/>
              <w:lang w:val="zh-CN"/>
            </w:rPr>
            <w:t>目录</w:t>
          </w:r>
        </w:p>
        <w:p w14:paraId="35760254" w14:textId="4523420C" w:rsidR="002E2838" w:rsidRDefault="00BC2519">
          <w:pPr>
            <w:pStyle w:val="TOC1"/>
            <w:tabs>
              <w:tab w:val="right" w:leader="dot" w:pos="8296"/>
            </w:tabs>
            <w:rPr>
              <w:rFonts w:asciiTheme="minorHAnsi" w:eastAsiaTheme="minorEastAsia" w:hAnsiTheme="minorHAnsi" w:cstheme="minorBidi"/>
              <w:noProof/>
              <w:szCs w:val="22"/>
            </w:rPr>
          </w:pPr>
          <w:r w:rsidRPr="00BC2519">
            <w:rPr>
              <w:sz w:val="24"/>
              <w:szCs w:val="22"/>
            </w:rPr>
            <w:fldChar w:fldCharType="begin"/>
          </w:r>
          <w:r w:rsidRPr="00BC2519">
            <w:rPr>
              <w:sz w:val="24"/>
              <w:szCs w:val="22"/>
            </w:rPr>
            <w:instrText xml:space="preserve"> TOC \o "1-3" \h \z \u </w:instrText>
          </w:r>
          <w:r w:rsidRPr="00BC2519">
            <w:rPr>
              <w:sz w:val="24"/>
              <w:szCs w:val="22"/>
            </w:rPr>
            <w:fldChar w:fldCharType="separate"/>
          </w:r>
          <w:hyperlink w:anchor="_Toc125018375" w:history="1">
            <w:r w:rsidR="002E2838" w:rsidRPr="00441E4A">
              <w:rPr>
                <w:rStyle w:val="a3"/>
                <w:rFonts w:ascii="黑体" w:eastAsia="黑体" w:hAnsi="黑体"/>
                <w:noProof/>
              </w:rPr>
              <w:t>1概述</w:t>
            </w:r>
            <w:r w:rsidR="002E2838">
              <w:rPr>
                <w:noProof/>
                <w:webHidden/>
              </w:rPr>
              <w:tab/>
            </w:r>
            <w:r w:rsidR="002E2838">
              <w:rPr>
                <w:noProof/>
                <w:webHidden/>
              </w:rPr>
              <w:fldChar w:fldCharType="begin"/>
            </w:r>
            <w:r w:rsidR="002E2838">
              <w:rPr>
                <w:noProof/>
                <w:webHidden/>
              </w:rPr>
              <w:instrText xml:space="preserve"> PAGEREF _Toc125018375 \h </w:instrText>
            </w:r>
            <w:r w:rsidR="002E2838">
              <w:rPr>
                <w:noProof/>
                <w:webHidden/>
              </w:rPr>
            </w:r>
            <w:r w:rsidR="002E2838">
              <w:rPr>
                <w:noProof/>
                <w:webHidden/>
              </w:rPr>
              <w:fldChar w:fldCharType="separate"/>
            </w:r>
            <w:r w:rsidR="002E2838">
              <w:rPr>
                <w:noProof/>
                <w:webHidden/>
              </w:rPr>
              <w:t>1</w:t>
            </w:r>
            <w:r w:rsidR="002E2838">
              <w:rPr>
                <w:noProof/>
                <w:webHidden/>
              </w:rPr>
              <w:fldChar w:fldCharType="end"/>
            </w:r>
          </w:hyperlink>
        </w:p>
        <w:p w14:paraId="0B441813" w14:textId="58AE33B4" w:rsidR="002E2838" w:rsidRDefault="002E2838">
          <w:pPr>
            <w:pStyle w:val="TOC1"/>
            <w:tabs>
              <w:tab w:val="right" w:leader="dot" w:pos="8296"/>
            </w:tabs>
            <w:rPr>
              <w:rFonts w:asciiTheme="minorHAnsi" w:eastAsiaTheme="minorEastAsia" w:hAnsiTheme="minorHAnsi" w:cstheme="minorBidi"/>
              <w:noProof/>
              <w:szCs w:val="22"/>
            </w:rPr>
          </w:pPr>
          <w:hyperlink w:anchor="_Toc125018376" w:history="1">
            <w:r w:rsidRPr="00441E4A">
              <w:rPr>
                <w:rStyle w:val="a3"/>
                <w:rFonts w:ascii="黑体" w:eastAsia="黑体" w:hAnsi="黑体"/>
                <w:noProof/>
              </w:rPr>
              <w:t>2系统描述</w:t>
            </w:r>
            <w:r>
              <w:rPr>
                <w:noProof/>
                <w:webHidden/>
              </w:rPr>
              <w:tab/>
            </w:r>
            <w:r>
              <w:rPr>
                <w:noProof/>
                <w:webHidden/>
              </w:rPr>
              <w:fldChar w:fldCharType="begin"/>
            </w:r>
            <w:r>
              <w:rPr>
                <w:noProof/>
                <w:webHidden/>
              </w:rPr>
              <w:instrText xml:space="preserve"> PAGEREF _Toc125018376 \h </w:instrText>
            </w:r>
            <w:r>
              <w:rPr>
                <w:noProof/>
                <w:webHidden/>
              </w:rPr>
            </w:r>
            <w:r>
              <w:rPr>
                <w:noProof/>
                <w:webHidden/>
              </w:rPr>
              <w:fldChar w:fldCharType="separate"/>
            </w:r>
            <w:r>
              <w:rPr>
                <w:noProof/>
                <w:webHidden/>
              </w:rPr>
              <w:t>2</w:t>
            </w:r>
            <w:r>
              <w:rPr>
                <w:noProof/>
                <w:webHidden/>
              </w:rPr>
              <w:fldChar w:fldCharType="end"/>
            </w:r>
          </w:hyperlink>
        </w:p>
        <w:p w14:paraId="4E5C5649" w14:textId="0C7C1B14" w:rsidR="002E2838" w:rsidRDefault="002E2838">
          <w:pPr>
            <w:pStyle w:val="TOC2"/>
            <w:tabs>
              <w:tab w:val="right" w:leader="dot" w:pos="8296"/>
            </w:tabs>
            <w:rPr>
              <w:rFonts w:asciiTheme="minorHAnsi" w:eastAsiaTheme="minorEastAsia" w:hAnsiTheme="minorHAnsi" w:cstheme="minorBidi"/>
              <w:noProof/>
              <w:szCs w:val="22"/>
            </w:rPr>
          </w:pPr>
          <w:hyperlink w:anchor="_Toc125018377" w:history="1">
            <w:r w:rsidRPr="00441E4A">
              <w:rPr>
                <w:rStyle w:val="a3"/>
                <w:rFonts w:ascii="黑体" w:hAnsi="黑体"/>
                <w:noProof/>
              </w:rPr>
              <w:t xml:space="preserve">2.1 </w:t>
            </w:r>
            <w:r w:rsidRPr="00441E4A">
              <w:rPr>
                <w:rStyle w:val="a3"/>
                <w:rFonts w:ascii="黑体" w:hAnsi="黑体"/>
                <w:noProof/>
              </w:rPr>
              <w:t>自定义</w:t>
            </w:r>
            <w:r w:rsidRPr="00441E4A">
              <w:rPr>
                <w:rStyle w:val="a3"/>
                <w:rFonts w:ascii="黑体" w:hAnsi="黑体"/>
                <w:noProof/>
              </w:rPr>
              <w:t>语</w:t>
            </w:r>
            <w:r w:rsidRPr="00441E4A">
              <w:rPr>
                <w:rStyle w:val="a3"/>
                <w:rFonts w:ascii="黑体" w:hAnsi="黑体"/>
                <w:noProof/>
              </w:rPr>
              <w:t>言概述</w:t>
            </w:r>
            <w:r>
              <w:rPr>
                <w:noProof/>
                <w:webHidden/>
              </w:rPr>
              <w:tab/>
            </w:r>
            <w:r>
              <w:rPr>
                <w:noProof/>
                <w:webHidden/>
              </w:rPr>
              <w:fldChar w:fldCharType="begin"/>
            </w:r>
            <w:r>
              <w:rPr>
                <w:noProof/>
                <w:webHidden/>
              </w:rPr>
              <w:instrText xml:space="preserve"> PAGEREF _Toc125018377 \h </w:instrText>
            </w:r>
            <w:r>
              <w:rPr>
                <w:noProof/>
                <w:webHidden/>
              </w:rPr>
            </w:r>
            <w:r>
              <w:rPr>
                <w:noProof/>
                <w:webHidden/>
              </w:rPr>
              <w:fldChar w:fldCharType="separate"/>
            </w:r>
            <w:r>
              <w:rPr>
                <w:noProof/>
                <w:webHidden/>
              </w:rPr>
              <w:t>2</w:t>
            </w:r>
            <w:r>
              <w:rPr>
                <w:noProof/>
                <w:webHidden/>
              </w:rPr>
              <w:fldChar w:fldCharType="end"/>
            </w:r>
          </w:hyperlink>
        </w:p>
        <w:p w14:paraId="47671000" w14:textId="3199A01C" w:rsidR="002E2838" w:rsidRDefault="002E2838">
          <w:pPr>
            <w:pStyle w:val="TOC2"/>
            <w:tabs>
              <w:tab w:val="right" w:leader="dot" w:pos="8296"/>
            </w:tabs>
            <w:rPr>
              <w:rFonts w:asciiTheme="minorHAnsi" w:eastAsiaTheme="minorEastAsia" w:hAnsiTheme="minorHAnsi" w:cstheme="minorBidi"/>
              <w:noProof/>
              <w:szCs w:val="22"/>
            </w:rPr>
          </w:pPr>
          <w:hyperlink w:anchor="_Toc125018378" w:history="1">
            <w:r w:rsidRPr="00441E4A">
              <w:rPr>
                <w:rStyle w:val="a3"/>
                <w:rFonts w:ascii="黑体" w:hAnsi="黑体"/>
                <w:noProof/>
              </w:rPr>
              <w:t xml:space="preserve">2.1.1 </w:t>
            </w:r>
            <w:r w:rsidRPr="00441E4A">
              <w:rPr>
                <w:rStyle w:val="a3"/>
                <w:rFonts w:ascii="黑体" w:hAnsi="黑体"/>
                <w:noProof/>
              </w:rPr>
              <w:t>语法</w:t>
            </w:r>
            <w:r>
              <w:rPr>
                <w:noProof/>
                <w:webHidden/>
              </w:rPr>
              <w:tab/>
            </w:r>
            <w:r>
              <w:rPr>
                <w:noProof/>
                <w:webHidden/>
              </w:rPr>
              <w:fldChar w:fldCharType="begin"/>
            </w:r>
            <w:r>
              <w:rPr>
                <w:noProof/>
                <w:webHidden/>
              </w:rPr>
              <w:instrText xml:space="preserve"> PAGEREF _Toc125018378 \h </w:instrText>
            </w:r>
            <w:r>
              <w:rPr>
                <w:noProof/>
                <w:webHidden/>
              </w:rPr>
            </w:r>
            <w:r>
              <w:rPr>
                <w:noProof/>
                <w:webHidden/>
              </w:rPr>
              <w:fldChar w:fldCharType="separate"/>
            </w:r>
            <w:r>
              <w:rPr>
                <w:noProof/>
                <w:webHidden/>
              </w:rPr>
              <w:t>2</w:t>
            </w:r>
            <w:r>
              <w:rPr>
                <w:noProof/>
                <w:webHidden/>
              </w:rPr>
              <w:fldChar w:fldCharType="end"/>
            </w:r>
          </w:hyperlink>
        </w:p>
        <w:p w14:paraId="57DDB5E7" w14:textId="270C7996" w:rsidR="002E2838" w:rsidRDefault="002E2838">
          <w:pPr>
            <w:pStyle w:val="TOC2"/>
            <w:tabs>
              <w:tab w:val="right" w:leader="dot" w:pos="8296"/>
            </w:tabs>
            <w:rPr>
              <w:rFonts w:asciiTheme="minorHAnsi" w:eastAsiaTheme="minorEastAsia" w:hAnsiTheme="minorHAnsi" w:cstheme="minorBidi"/>
              <w:noProof/>
              <w:szCs w:val="22"/>
            </w:rPr>
          </w:pPr>
          <w:hyperlink w:anchor="_Toc125018379" w:history="1">
            <w:r w:rsidRPr="00441E4A">
              <w:rPr>
                <w:rStyle w:val="a3"/>
                <w:rFonts w:ascii="黑体" w:hAnsi="黑体"/>
                <w:noProof/>
              </w:rPr>
              <w:t>2.2</w:t>
            </w:r>
            <w:r w:rsidRPr="00441E4A">
              <w:rPr>
                <w:rStyle w:val="a3"/>
                <w:rFonts w:ascii="黑体" w:hAnsi="黑体"/>
                <w:noProof/>
              </w:rPr>
              <w:t>单词文法与语言文法</w:t>
            </w:r>
            <w:r>
              <w:rPr>
                <w:noProof/>
                <w:webHidden/>
              </w:rPr>
              <w:tab/>
            </w:r>
            <w:r>
              <w:rPr>
                <w:noProof/>
                <w:webHidden/>
              </w:rPr>
              <w:fldChar w:fldCharType="begin"/>
            </w:r>
            <w:r>
              <w:rPr>
                <w:noProof/>
                <w:webHidden/>
              </w:rPr>
              <w:instrText xml:space="preserve"> PAGEREF _Toc125018379 \h </w:instrText>
            </w:r>
            <w:r>
              <w:rPr>
                <w:noProof/>
                <w:webHidden/>
              </w:rPr>
            </w:r>
            <w:r>
              <w:rPr>
                <w:noProof/>
                <w:webHidden/>
              </w:rPr>
              <w:fldChar w:fldCharType="separate"/>
            </w:r>
            <w:r>
              <w:rPr>
                <w:noProof/>
                <w:webHidden/>
              </w:rPr>
              <w:t>4</w:t>
            </w:r>
            <w:r>
              <w:rPr>
                <w:noProof/>
                <w:webHidden/>
              </w:rPr>
              <w:fldChar w:fldCharType="end"/>
            </w:r>
          </w:hyperlink>
        </w:p>
        <w:p w14:paraId="6F9839F4" w14:textId="000AD1C4" w:rsidR="002E2838" w:rsidRDefault="002E2838">
          <w:pPr>
            <w:pStyle w:val="TOC2"/>
            <w:tabs>
              <w:tab w:val="right" w:leader="dot" w:pos="8296"/>
            </w:tabs>
            <w:rPr>
              <w:rFonts w:asciiTheme="minorHAnsi" w:eastAsiaTheme="minorEastAsia" w:hAnsiTheme="minorHAnsi" w:cstheme="minorBidi"/>
              <w:noProof/>
              <w:szCs w:val="22"/>
            </w:rPr>
          </w:pPr>
          <w:hyperlink w:anchor="_Toc125018380" w:history="1">
            <w:r w:rsidRPr="00441E4A">
              <w:rPr>
                <w:rStyle w:val="a3"/>
                <w:rFonts w:ascii="黑体" w:hAnsi="黑体"/>
                <w:noProof/>
              </w:rPr>
              <w:t xml:space="preserve">2.3 </w:t>
            </w:r>
            <w:r w:rsidRPr="00441E4A">
              <w:rPr>
                <w:rStyle w:val="a3"/>
                <w:rFonts w:ascii="黑体" w:hAnsi="黑体"/>
                <w:noProof/>
              </w:rPr>
              <w:t>符号表结构定义</w:t>
            </w:r>
            <w:r>
              <w:rPr>
                <w:noProof/>
                <w:webHidden/>
              </w:rPr>
              <w:tab/>
            </w:r>
            <w:r>
              <w:rPr>
                <w:noProof/>
                <w:webHidden/>
              </w:rPr>
              <w:fldChar w:fldCharType="begin"/>
            </w:r>
            <w:r>
              <w:rPr>
                <w:noProof/>
                <w:webHidden/>
              </w:rPr>
              <w:instrText xml:space="preserve"> PAGEREF _Toc125018380 \h </w:instrText>
            </w:r>
            <w:r>
              <w:rPr>
                <w:noProof/>
                <w:webHidden/>
              </w:rPr>
            </w:r>
            <w:r>
              <w:rPr>
                <w:noProof/>
                <w:webHidden/>
              </w:rPr>
              <w:fldChar w:fldCharType="separate"/>
            </w:r>
            <w:r>
              <w:rPr>
                <w:noProof/>
                <w:webHidden/>
              </w:rPr>
              <w:t>4</w:t>
            </w:r>
            <w:r>
              <w:rPr>
                <w:noProof/>
                <w:webHidden/>
              </w:rPr>
              <w:fldChar w:fldCharType="end"/>
            </w:r>
          </w:hyperlink>
        </w:p>
        <w:p w14:paraId="3DF43A14" w14:textId="61D585F8" w:rsidR="002E2838" w:rsidRDefault="002E2838">
          <w:pPr>
            <w:pStyle w:val="TOC2"/>
            <w:tabs>
              <w:tab w:val="right" w:leader="dot" w:pos="8296"/>
            </w:tabs>
            <w:rPr>
              <w:rFonts w:asciiTheme="minorHAnsi" w:eastAsiaTheme="minorEastAsia" w:hAnsiTheme="minorHAnsi" w:cstheme="minorBidi"/>
              <w:noProof/>
              <w:szCs w:val="22"/>
            </w:rPr>
          </w:pPr>
          <w:hyperlink w:anchor="_Toc125018381" w:history="1">
            <w:r w:rsidRPr="00441E4A">
              <w:rPr>
                <w:rStyle w:val="a3"/>
                <w:rFonts w:ascii="黑体" w:hAnsi="黑体"/>
                <w:noProof/>
              </w:rPr>
              <w:t xml:space="preserve">2.4 </w:t>
            </w:r>
            <w:r w:rsidRPr="00441E4A">
              <w:rPr>
                <w:rStyle w:val="a3"/>
                <w:rFonts w:ascii="黑体" w:hAnsi="黑体"/>
                <w:noProof/>
              </w:rPr>
              <w:t>可检查的静态语义错误</w:t>
            </w:r>
            <w:r>
              <w:rPr>
                <w:noProof/>
                <w:webHidden/>
              </w:rPr>
              <w:tab/>
            </w:r>
            <w:r>
              <w:rPr>
                <w:noProof/>
                <w:webHidden/>
              </w:rPr>
              <w:fldChar w:fldCharType="begin"/>
            </w:r>
            <w:r>
              <w:rPr>
                <w:noProof/>
                <w:webHidden/>
              </w:rPr>
              <w:instrText xml:space="preserve"> PAGEREF _Toc125018381 \h </w:instrText>
            </w:r>
            <w:r>
              <w:rPr>
                <w:noProof/>
                <w:webHidden/>
              </w:rPr>
            </w:r>
            <w:r>
              <w:rPr>
                <w:noProof/>
                <w:webHidden/>
              </w:rPr>
              <w:fldChar w:fldCharType="separate"/>
            </w:r>
            <w:r>
              <w:rPr>
                <w:noProof/>
                <w:webHidden/>
              </w:rPr>
              <w:t>4</w:t>
            </w:r>
            <w:r>
              <w:rPr>
                <w:noProof/>
                <w:webHidden/>
              </w:rPr>
              <w:fldChar w:fldCharType="end"/>
            </w:r>
          </w:hyperlink>
        </w:p>
        <w:p w14:paraId="5D64F598" w14:textId="1C07A234" w:rsidR="002E2838" w:rsidRDefault="002E2838">
          <w:pPr>
            <w:pStyle w:val="TOC2"/>
            <w:tabs>
              <w:tab w:val="right" w:leader="dot" w:pos="8296"/>
            </w:tabs>
            <w:rPr>
              <w:rFonts w:asciiTheme="minorHAnsi" w:eastAsiaTheme="minorEastAsia" w:hAnsiTheme="minorHAnsi" w:cstheme="minorBidi"/>
              <w:noProof/>
              <w:szCs w:val="22"/>
            </w:rPr>
          </w:pPr>
          <w:hyperlink w:anchor="_Toc125018382" w:history="1">
            <w:r w:rsidRPr="00441E4A">
              <w:rPr>
                <w:rStyle w:val="a3"/>
                <w:rFonts w:ascii="黑体" w:hAnsi="黑体"/>
                <w:noProof/>
              </w:rPr>
              <w:t>2.5</w:t>
            </w:r>
            <w:r w:rsidRPr="00441E4A">
              <w:rPr>
                <w:rStyle w:val="a3"/>
                <w:rFonts w:ascii="黑体" w:hAnsi="黑体"/>
                <w:noProof/>
              </w:rPr>
              <w:t>中间代码结构定义</w:t>
            </w:r>
            <w:r>
              <w:rPr>
                <w:noProof/>
                <w:webHidden/>
              </w:rPr>
              <w:tab/>
            </w:r>
            <w:r>
              <w:rPr>
                <w:noProof/>
                <w:webHidden/>
              </w:rPr>
              <w:fldChar w:fldCharType="begin"/>
            </w:r>
            <w:r>
              <w:rPr>
                <w:noProof/>
                <w:webHidden/>
              </w:rPr>
              <w:instrText xml:space="preserve"> PAGEREF _Toc125018382 \h </w:instrText>
            </w:r>
            <w:r>
              <w:rPr>
                <w:noProof/>
                <w:webHidden/>
              </w:rPr>
            </w:r>
            <w:r>
              <w:rPr>
                <w:noProof/>
                <w:webHidden/>
              </w:rPr>
              <w:fldChar w:fldCharType="separate"/>
            </w:r>
            <w:r>
              <w:rPr>
                <w:noProof/>
                <w:webHidden/>
              </w:rPr>
              <w:t>5</w:t>
            </w:r>
            <w:r>
              <w:rPr>
                <w:noProof/>
                <w:webHidden/>
              </w:rPr>
              <w:fldChar w:fldCharType="end"/>
            </w:r>
          </w:hyperlink>
        </w:p>
        <w:p w14:paraId="052EAA61" w14:textId="7EACF8A4" w:rsidR="002E2838" w:rsidRDefault="002E2838">
          <w:pPr>
            <w:pStyle w:val="TOC2"/>
            <w:tabs>
              <w:tab w:val="right" w:leader="dot" w:pos="8296"/>
            </w:tabs>
            <w:rPr>
              <w:rFonts w:asciiTheme="minorHAnsi" w:eastAsiaTheme="minorEastAsia" w:hAnsiTheme="minorHAnsi" w:cstheme="minorBidi"/>
              <w:noProof/>
              <w:szCs w:val="22"/>
            </w:rPr>
          </w:pPr>
          <w:hyperlink w:anchor="_Toc125018383" w:history="1">
            <w:r w:rsidRPr="00441E4A">
              <w:rPr>
                <w:rStyle w:val="a3"/>
                <w:rFonts w:ascii="黑体" w:hAnsi="黑体"/>
                <w:noProof/>
              </w:rPr>
              <w:t>2.6</w:t>
            </w:r>
            <w:r w:rsidRPr="00441E4A">
              <w:rPr>
                <w:rStyle w:val="a3"/>
                <w:rFonts w:ascii="黑体" w:hAnsi="黑体"/>
                <w:noProof/>
              </w:rPr>
              <w:t>目标代码指令集选择</w:t>
            </w:r>
            <w:r>
              <w:rPr>
                <w:noProof/>
                <w:webHidden/>
              </w:rPr>
              <w:tab/>
            </w:r>
            <w:r>
              <w:rPr>
                <w:noProof/>
                <w:webHidden/>
              </w:rPr>
              <w:fldChar w:fldCharType="begin"/>
            </w:r>
            <w:r>
              <w:rPr>
                <w:noProof/>
                <w:webHidden/>
              </w:rPr>
              <w:instrText xml:space="preserve"> PAGEREF _Toc125018383 \h </w:instrText>
            </w:r>
            <w:r>
              <w:rPr>
                <w:noProof/>
                <w:webHidden/>
              </w:rPr>
            </w:r>
            <w:r>
              <w:rPr>
                <w:noProof/>
                <w:webHidden/>
              </w:rPr>
              <w:fldChar w:fldCharType="separate"/>
            </w:r>
            <w:r>
              <w:rPr>
                <w:noProof/>
                <w:webHidden/>
              </w:rPr>
              <w:t>6</w:t>
            </w:r>
            <w:r>
              <w:rPr>
                <w:noProof/>
                <w:webHidden/>
              </w:rPr>
              <w:fldChar w:fldCharType="end"/>
            </w:r>
          </w:hyperlink>
        </w:p>
        <w:p w14:paraId="6A4AFCC3" w14:textId="7F88B2A7" w:rsidR="002E2838" w:rsidRDefault="002E2838">
          <w:pPr>
            <w:pStyle w:val="TOC1"/>
            <w:tabs>
              <w:tab w:val="right" w:leader="dot" w:pos="8296"/>
            </w:tabs>
            <w:rPr>
              <w:rFonts w:asciiTheme="minorHAnsi" w:eastAsiaTheme="minorEastAsia" w:hAnsiTheme="minorHAnsi" w:cstheme="minorBidi"/>
              <w:noProof/>
              <w:szCs w:val="22"/>
            </w:rPr>
          </w:pPr>
          <w:hyperlink w:anchor="_Toc125018384" w:history="1">
            <w:r w:rsidRPr="00441E4A">
              <w:rPr>
                <w:rStyle w:val="a3"/>
                <w:noProof/>
              </w:rPr>
              <w:t>3</w:t>
            </w:r>
            <w:r w:rsidRPr="00441E4A">
              <w:rPr>
                <w:rStyle w:val="a3"/>
                <w:noProof/>
              </w:rPr>
              <w:t>系统设计与实现</w:t>
            </w:r>
            <w:r>
              <w:rPr>
                <w:noProof/>
                <w:webHidden/>
              </w:rPr>
              <w:tab/>
            </w:r>
            <w:r>
              <w:rPr>
                <w:noProof/>
                <w:webHidden/>
              </w:rPr>
              <w:fldChar w:fldCharType="begin"/>
            </w:r>
            <w:r>
              <w:rPr>
                <w:noProof/>
                <w:webHidden/>
              </w:rPr>
              <w:instrText xml:space="preserve"> PAGEREF _Toc125018384 \h </w:instrText>
            </w:r>
            <w:r>
              <w:rPr>
                <w:noProof/>
                <w:webHidden/>
              </w:rPr>
            </w:r>
            <w:r>
              <w:rPr>
                <w:noProof/>
                <w:webHidden/>
              </w:rPr>
              <w:fldChar w:fldCharType="separate"/>
            </w:r>
            <w:r>
              <w:rPr>
                <w:noProof/>
                <w:webHidden/>
              </w:rPr>
              <w:t>8</w:t>
            </w:r>
            <w:r>
              <w:rPr>
                <w:noProof/>
                <w:webHidden/>
              </w:rPr>
              <w:fldChar w:fldCharType="end"/>
            </w:r>
          </w:hyperlink>
        </w:p>
        <w:p w14:paraId="59CFC783" w14:textId="06461CFB" w:rsidR="002E2838" w:rsidRDefault="002E2838">
          <w:pPr>
            <w:pStyle w:val="TOC3"/>
            <w:tabs>
              <w:tab w:val="right" w:leader="dot" w:pos="8296"/>
            </w:tabs>
            <w:rPr>
              <w:rFonts w:asciiTheme="minorHAnsi" w:eastAsiaTheme="minorEastAsia" w:hAnsiTheme="minorHAnsi" w:cstheme="minorBidi"/>
              <w:noProof/>
              <w:szCs w:val="22"/>
            </w:rPr>
          </w:pPr>
          <w:hyperlink w:anchor="_Toc125018385" w:history="1">
            <w:r w:rsidRPr="00441E4A">
              <w:rPr>
                <w:rStyle w:val="a3"/>
                <w:rFonts w:ascii="黑体" w:eastAsia="黑体" w:hAnsi="黑体"/>
                <w:noProof/>
              </w:rPr>
              <w:t>词法分析器</w:t>
            </w:r>
            <w:r>
              <w:rPr>
                <w:noProof/>
                <w:webHidden/>
              </w:rPr>
              <w:tab/>
            </w:r>
            <w:r>
              <w:rPr>
                <w:noProof/>
                <w:webHidden/>
              </w:rPr>
              <w:fldChar w:fldCharType="begin"/>
            </w:r>
            <w:r>
              <w:rPr>
                <w:noProof/>
                <w:webHidden/>
              </w:rPr>
              <w:instrText xml:space="preserve"> PAGEREF _Toc125018385 \h </w:instrText>
            </w:r>
            <w:r>
              <w:rPr>
                <w:noProof/>
                <w:webHidden/>
              </w:rPr>
            </w:r>
            <w:r>
              <w:rPr>
                <w:noProof/>
                <w:webHidden/>
              </w:rPr>
              <w:fldChar w:fldCharType="separate"/>
            </w:r>
            <w:r>
              <w:rPr>
                <w:noProof/>
                <w:webHidden/>
              </w:rPr>
              <w:t>8</w:t>
            </w:r>
            <w:r>
              <w:rPr>
                <w:noProof/>
                <w:webHidden/>
              </w:rPr>
              <w:fldChar w:fldCharType="end"/>
            </w:r>
          </w:hyperlink>
        </w:p>
        <w:p w14:paraId="1325E467" w14:textId="7F4D70A6" w:rsidR="002E2838" w:rsidRDefault="002E2838">
          <w:pPr>
            <w:pStyle w:val="TOC3"/>
            <w:tabs>
              <w:tab w:val="right" w:leader="dot" w:pos="8296"/>
            </w:tabs>
            <w:rPr>
              <w:rFonts w:asciiTheme="minorHAnsi" w:eastAsiaTheme="minorEastAsia" w:hAnsiTheme="minorHAnsi" w:cstheme="minorBidi"/>
              <w:noProof/>
              <w:szCs w:val="22"/>
            </w:rPr>
          </w:pPr>
          <w:hyperlink w:anchor="_Toc125018386" w:history="1">
            <w:r w:rsidRPr="00441E4A">
              <w:rPr>
                <w:rStyle w:val="a3"/>
                <w:rFonts w:ascii="黑体" w:eastAsia="黑体" w:hAnsi="黑体"/>
                <w:noProof/>
              </w:rPr>
              <w:t>语法分析器</w:t>
            </w:r>
            <w:r>
              <w:rPr>
                <w:noProof/>
                <w:webHidden/>
              </w:rPr>
              <w:tab/>
            </w:r>
            <w:r>
              <w:rPr>
                <w:noProof/>
                <w:webHidden/>
              </w:rPr>
              <w:fldChar w:fldCharType="begin"/>
            </w:r>
            <w:r>
              <w:rPr>
                <w:noProof/>
                <w:webHidden/>
              </w:rPr>
              <w:instrText xml:space="preserve"> PAGEREF _Toc125018386 \h </w:instrText>
            </w:r>
            <w:r>
              <w:rPr>
                <w:noProof/>
                <w:webHidden/>
              </w:rPr>
            </w:r>
            <w:r>
              <w:rPr>
                <w:noProof/>
                <w:webHidden/>
              </w:rPr>
              <w:fldChar w:fldCharType="separate"/>
            </w:r>
            <w:r>
              <w:rPr>
                <w:noProof/>
                <w:webHidden/>
              </w:rPr>
              <w:t>8</w:t>
            </w:r>
            <w:r>
              <w:rPr>
                <w:noProof/>
                <w:webHidden/>
              </w:rPr>
              <w:fldChar w:fldCharType="end"/>
            </w:r>
          </w:hyperlink>
        </w:p>
        <w:p w14:paraId="2FB807E7" w14:textId="152D1933" w:rsidR="002E2838" w:rsidRDefault="002E2838">
          <w:pPr>
            <w:pStyle w:val="TOC3"/>
            <w:tabs>
              <w:tab w:val="right" w:leader="dot" w:pos="8296"/>
            </w:tabs>
            <w:rPr>
              <w:rFonts w:asciiTheme="minorHAnsi" w:eastAsiaTheme="minorEastAsia" w:hAnsiTheme="minorHAnsi" w:cstheme="minorBidi"/>
              <w:noProof/>
              <w:szCs w:val="22"/>
            </w:rPr>
          </w:pPr>
          <w:hyperlink w:anchor="_Toc125018387" w:history="1">
            <w:r w:rsidRPr="00441E4A">
              <w:rPr>
                <w:rStyle w:val="a3"/>
                <w:rFonts w:ascii="黑体" w:eastAsia="黑体" w:hAnsi="黑体"/>
                <w:noProof/>
              </w:rPr>
              <w:t>符号表管理</w:t>
            </w:r>
            <w:r>
              <w:rPr>
                <w:noProof/>
                <w:webHidden/>
              </w:rPr>
              <w:tab/>
            </w:r>
            <w:r>
              <w:rPr>
                <w:noProof/>
                <w:webHidden/>
              </w:rPr>
              <w:fldChar w:fldCharType="begin"/>
            </w:r>
            <w:r>
              <w:rPr>
                <w:noProof/>
                <w:webHidden/>
              </w:rPr>
              <w:instrText xml:space="preserve"> PAGEREF _Toc125018387 \h </w:instrText>
            </w:r>
            <w:r>
              <w:rPr>
                <w:noProof/>
                <w:webHidden/>
              </w:rPr>
            </w:r>
            <w:r>
              <w:rPr>
                <w:noProof/>
                <w:webHidden/>
              </w:rPr>
              <w:fldChar w:fldCharType="separate"/>
            </w:r>
            <w:r>
              <w:rPr>
                <w:noProof/>
                <w:webHidden/>
              </w:rPr>
              <w:t>10</w:t>
            </w:r>
            <w:r>
              <w:rPr>
                <w:noProof/>
                <w:webHidden/>
              </w:rPr>
              <w:fldChar w:fldCharType="end"/>
            </w:r>
          </w:hyperlink>
        </w:p>
        <w:p w14:paraId="42140382" w14:textId="629ACC58" w:rsidR="002E2838" w:rsidRDefault="002E2838">
          <w:pPr>
            <w:pStyle w:val="TOC3"/>
            <w:tabs>
              <w:tab w:val="right" w:leader="dot" w:pos="8296"/>
            </w:tabs>
            <w:rPr>
              <w:rFonts w:asciiTheme="minorHAnsi" w:eastAsiaTheme="minorEastAsia" w:hAnsiTheme="minorHAnsi" w:cstheme="minorBidi"/>
              <w:noProof/>
              <w:szCs w:val="22"/>
            </w:rPr>
          </w:pPr>
          <w:hyperlink w:anchor="_Toc125018388" w:history="1">
            <w:r w:rsidRPr="00441E4A">
              <w:rPr>
                <w:rStyle w:val="a3"/>
                <w:rFonts w:ascii="黑体" w:eastAsia="黑体" w:hAnsi="黑体"/>
                <w:noProof/>
              </w:rPr>
              <w:t>语义检查</w:t>
            </w:r>
            <w:r>
              <w:rPr>
                <w:noProof/>
                <w:webHidden/>
              </w:rPr>
              <w:tab/>
            </w:r>
            <w:r>
              <w:rPr>
                <w:noProof/>
                <w:webHidden/>
              </w:rPr>
              <w:fldChar w:fldCharType="begin"/>
            </w:r>
            <w:r>
              <w:rPr>
                <w:noProof/>
                <w:webHidden/>
              </w:rPr>
              <w:instrText xml:space="preserve"> PAGEREF _Toc125018388 \h </w:instrText>
            </w:r>
            <w:r>
              <w:rPr>
                <w:noProof/>
                <w:webHidden/>
              </w:rPr>
            </w:r>
            <w:r>
              <w:rPr>
                <w:noProof/>
                <w:webHidden/>
              </w:rPr>
              <w:fldChar w:fldCharType="separate"/>
            </w:r>
            <w:r>
              <w:rPr>
                <w:noProof/>
                <w:webHidden/>
              </w:rPr>
              <w:t>11</w:t>
            </w:r>
            <w:r>
              <w:rPr>
                <w:noProof/>
                <w:webHidden/>
              </w:rPr>
              <w:fldChar w:fldCharType="end"/>
            </w:r>
          </w:hyperlink>
        </w:p>
        <w:p w14:paraId="14D75CDC" w14:textId="4A941C35" w:rsidR="002E2838" w:rsidRDefault="002E2838">
          <w:pPr>
            <w:pStyle w:val="TOC3"/>
            <w:tabs>
              <w:tab w:val="right" w:leader="dot" w:pos="8296"/>
            </w:tabs>
            <w:rPr>
              <w:rFonts w:asciiTheme="minorHAnsi" w:eastAsiaTheme="minorEastAsia" w:hAnsiTheme="minorHAnsi" w:cstheme="minorBidi"/>
              <w:noProof/>
              <w:szCs w:val="22"/>
            </w:rPr>
          </w:pPr>
          <w:hyperlink w:anchor="_Toc125018389" w:history="1">
            <w:r w:rsidRPr="00441E4A">
              <w:rPr>
                <w:rStyle w:val="a3"/>
                <w:rFonts w:ascii="黑体" w:eastAsia="黑体" w:hAnsi="黑体"/>
                <w:noProof/>
              </w:rPr>
              <w:t>报错功能</w:t>
            </w:r>
            <w:r>
              <w:rPr>
                <w:noProof/>
                <w:webHidden/>
              </w:rPr>
              <w:tab/>
            </w:r>
            <w:r>
              <w:rPr>
                <w:noProof/>
                <w:webHidden/>
              </w:rPr>
              <w:fldChar w:fldCharType="begin"/>
            </w:r>
            <w:r>
              <w:rPr>
                <w:noProof/>
                <w:webHidden/>
              </w:rPr>
              <w:instrText xml:space="preserve"> PAGEREF _Toc125018389 \h </w:instrText>
            </w:r>
            <w:r>
              <w:rPr>
                <w:noProof/>
                <w:webHidden/>
              </w:rPr>
            </w:r>
            <w:r>
              <w:rPr>
                <w:noProof/>
                <w:webHidden/>
              </w:rPr>
              <w:fldChar w:fldCharType="separate"/>
            </w:r>
            <w:r>
              <w:rPr>
                <w:noProof/>
                <w:webHidden/>
              </w:rPr>
              <w:t>11</w:t>
            </w:r>
            <w:r>
              <w:rPr>
                <w:noProof/>
                <w:webHidden/>
              </w:rPr>
              <w:fldChar w:fldCharType="end"/>
            </w:r>
          </w:hyperlink>
        </w:p>
        <w:p w14:paraId="2512141A" w14:textId="062F53D2" w:rsidR="002E2838" w:rsidRDefault="002E2838">
          <w:pPr>
            <w:pStyle w:val="TOC3"/>
            <w:tabs>
              <w:tab w:val="right" w:leader="dot" w:pos="8296"/>
            </w:tabs>
            <w:rPr>
              <w:rFonts w:asciiTheme="minorHAnsi" w:eastAsiaTheme="minorEastAsia" w:hAnsiTheme="minorHAnsi" w:cstheme="minorBidi"/>
              <w:noProof/>
              <w:szCs w:val="22"/>
            </w:rPr>
          </w:pPr>
          <w:hyperlink w:anchor="_Toc125018390" w:history="1">
            <w:r w:rsidRPr="00441E4A">
              <w:rPr>
                <w:rStyle w:val="a3"/>
                <w:rFonts w:ascii="黑体" w:eastAsia="黑体" w:hAnsi="黑体"/>
                <w:noProof/>
              </w:rPr>
              <w:t>中间代码生成</w:t>
            </w:r>
            <w:r>
              <w:rPr>
                <w:noProof/>
                <w:webHidden/>
              </w:rPr>
              <w:tab/>
            </w:r>
            <w:r>
              <w:rPr>
                <w:noProof/>
                <w:webHidden/>
              </w:rPr>
              <w:fldChar w:fldCharType="begin"/>
            </w:r>
            <w:r>
              <w:rPr>
                <w:noProof/>
                <w:webHidden/>
              </w:rPr>
              <w:instrText xml:space="preserve"> PAGEREF _Toc125018390 \h </w:instrText>
            </w:r>
            <w:r>
              <w:rPr>
                <w:noProof/>
                <w:webHidden/>
              </w:rPr>
            </w:r>
            <w:r>
              <w:rPr>
                <w:noProof/>
                <w:webHidden/>
              </w:rPr>
              <w:fldChar w:fldCharType="separate"/>
            </w:r>
            <w:r>
              <w:rPr>
                <w:noProof/>
                <w:webHidden/>
              </w:rPr>
              <w:t>12</w:t>
            </w:r>
            <w:r>
              <w:rPr>
                <w:noProof/>
                <w:webHidden/>
              </w:rPr>
              <w:fldChar w:fldCharType="end"/>
            </w:r>
          </w:hyperlink>
        </w:p>
        <w:p w14:paraId="4199FB6B" w14:textId="61C8097E" w:rsidR="002E2838" w:rsidRDefault="002E2838">
          <w:pPr>
            <w:pStyle w:val="TOC3"/>
            <w:tabs>
              <w:tab w:val="right" w:leader="dot" w:pos="8296"/>
            </w:tabs>
            <w:rPr>
              <w:rFonts w:asciiTheme="minorHAnsi" w:eastAsiaTheme="minorEastAsia" w:hAnsiTheme="minorHAnsi" w:cstheme="minorBidi"/>
              <w:noProof/>
              <w:szCs w:val="22"/>
            </w:rPr>
          </w:pPr>
          <w:hyperlink w:anchor="_Toc125018391" w:history="1">
            <w:r w:rsidRPr="00441E4A">
              <w:rPr>
                <w:rStyle w:val="a3"/>
                <w:rFonts w:ascii="黑体" w:eastAsia="黑体" w:hAnsi="黑体"/>
                <w:noProof/>
              </w:rPr>
              <w:t>汇编代码生成</w:t>
            </w:r>
            <w:r>
              <w:rPr>
                <w:noProof/>
                <w:webHidden/>
              </w:rPr>
              <w:tab/>
            </w:r>
            <w:r>
              <w:rPr>
                <w:noProof/>
                <w:webHidden/>
              </w:rPr>
              <w:fldChar w:fldCharType="begin"/>
            </w:r>
            <w:r>
              <w:rPr>
                <w:noProof/>
                <w:webHidden/>
              </w:rPr>
              <w:instrText xml:space="preserve"> PAGEREF _Toc125018391 \h </w:instrText>
            </w:r>
            <w:r>
              <w:rPr>
                <w:noProof/>
                <w:webHidden/>
              </w:rPr>
            </w:r>
            <w:r>
              <w:rPr>
                <w:noProof/>
                <w:webHidden/>
              </w:rPr>
              <w:fldChar w:fldCharType="separate"/>
            </w:r>
            <w:r>
              <w:rPr>
                <w:noProof/>
                <w:webHidden/>
              </w:rPr>
              <w:t>13</w:t>
            </w:r>
            <w:r>
              <w:rPr>
                <w:noProof/>
                <w:webHidden/>
              </w:rPr>
              <w:fldChar w:fldCharType="end"/>
            </w:r>
          </w:hyperlink>
        </w:p>
        <w:p w14:paraId="4B4F06C5" w14:textId="7DB40E8E" w:rsidR="002E2838" w:rsidRDefault="002E2838">
          <w:pPr>
            <w:pStyle w:val="TOC1"/>
            <w:tabs>
              <w:tab w:val="right" w:leader="dot" w:pos="8296"/>
            </w:tabs>
            <w:rPr>
              <w:rFonts w:asciiTheme="minorHAnsi" w:eastAsiaTheme="minorEastAsia" w:hAnsiTheme="minorHAnsi" w:cstheme="minorBidi"/>
              <w:noProof/>
              <w:szCs w:val="22"/>
            </w:rPr>
          </w:pPr>
          <w:hyperlink w:anchor="_Toc125018392" w:history="1">
            <w:r w:rsidRPr="00441E4A">
              <w:rPr>
                <w:rStyle w:val="a3"/>
                <w:rFonts w:ascii="黑体" w:eastAsia="黑体" w:hAnsi="黑体"/>
                <w:noProof/>
              </w:rPr>
              <w:t>4系统测试</w:t>
            </w:r>
            <w:r w:rsidRPr="00441E4A">
              <w:rPr>
                <w:rStyle w:val="a3"/>
                <w:rFonts w:ascii="黑体" w:eastAsia="黑体" w:hAnsi="黑体"/>
                <w:noProof/>
              </w:rPr>
              <w:t>与</w:t>
            </w:r>
            <w:r w:rsidRPr="00441E4A">
              <w:rPr>
                <w:rStyle w:val="a3"/>
                <w:rFonts w:ascii="黑体" w:eastAsia="黑体" w:hAnsi="黑体"/>
                <w:noProof/>
              </w:rPr>
              <w:t>评价</w:t>
            </w:r>
            <w:r>
              <w:rPr>
                <w:noProof/>
                <w:webHidden/>
              </w:rPr>
              <w:tab/>
            </w:r>
            <w:r>
              <w:rPr>
                <w:noProof/>
                <w:webHidden/>
              </w:rPr>
              <w:fldChar w:fldCharType="begin"/>
            </w:r>
            <w:r>
              <w:rPr>
                <w:noProof/>
                <w:webHidden/>
              </w:rPr>
              <w:instrText xml:space="preserve"> PAGEREF _Toc125018392 \h </w:instrText>
            </w:r>
            <w:r>
              <w:rPr>
                <w:noProof/>
                <w:webHidden/>
              </w:rPr>
            </w:r>
            <w:r>
              <w:rPr>
                <w:noProof/>
                <w:webHidden/>
              </w:rPr>
              <w:fldChar w:fldCharType="separate"/>
            </w:r>
            <w:r>
              <w:rPr>
                <w:noProof/>
                <w:webHidden/>
              </w:rPr>
              <w:t>15</w:t>
            </w:r>
            <w:r>
              <w:rPr>
                <w:noProof/>
                <w:webHidden/>
              </w:rPr>
              <w:fldChar w:fldCharType="end"/>
            </w:r>
          </w:hyperlink>
        </w:p>
        <w:p w14:paraId="31C397AC" w14:textId="6B1357EA" w:rsidR="002E2838" w:rsidRDefault="002E2838">
          <w:pPr>
            <w:pStyle w:val="TOC3"/>
            <w:tabs>
              <w:tab w:val="right" w:leader="dot" w:pos="8296"/>
            </w:tabs>
            <w:rPr>
              <w:rFonts w:asciiTheme="minorHAnsi" w:eastAsiaTheme="minorEastAsia" w:hAnsiTheme="minorHAnsi" w:cstheme="minorBidi"/>
              <w:noProof/>
              <w:szCs w:val="22"/>
            </w:rPr>
          </w:pPr>
          <w:hyperlink w:anchor="_Toc125018393" w:history="1">
            <w:r w:rsidRPr="00441E4A">
              <w:rPr>
                <w:rStyle w:val="a3"/>
                <w:rFonts w:ascii="黑体" w:eastAsia="黑体" w:hAnsi="黑体"/>
                <w:noProof/>
              </w:rPr>
              <w:t>测试用例</w:t>
            </w:r>
            <w:r>
              <w:rPr>
                <w:noProof/>
                <w:webHidden/>
              </w:rPr>
              <w:tab/>
            </w:r>
            <w:r>
              <w:rPr>
                <w:noProof/>
                <w:webHidden/>
              </w:rPr>
              <w:fldChar w:fldCharType="begin"/>
            </w:r>
            <w:r>
              <w:rPr>
                <w:noProof/>
                <w:webHidden/>
              </w:rPr>
              <w:instrText xml:space="preserve"> PAGEREF _Toc125018393 \h </w:instrText>
            </w:r>
            <w:r>
              <w:rPr>
                <w:noProof/>
                <w:webHidden/>
              </w:rPr>
            </w:r>
            <w:r>
              <w:rPr>
                <w:noProof/>
                <w:webHidden/>
              </w:rPr>
              <w:fldChar w:fldCharType="separate"/>
            </w:r>
            <w:r>
              <w:rPr>
                <w:noProof/>
                <w:webHidden/>
              </w:rPr>
              <w:t>15</w:t>
            </w:r>
            <w:r>
              <w:rPr>
                <w:noProof/>
                <w:webHidden/>
              </w:rPr>
              <w:fldChar w:fldCharType="end"/>
            </w:r>
          </w:hyperlink>
        </w:p>
        <w:p w14:paraId="379E6EBC" w14:textId="0BF93DD8" w:rsidR="002E2838" w:rsidRDefault="002E2838">
          <w:pPr>
            <w:pStyle w:val="TOC3"/>
            <w:tabs>
              <w:tab w:val="right" w:leader="dot" w:pos="8296"/>
            </w:tabs>
            <w:rPr>
              <w:rFonts w:asciiTheme="minorHAnsi" w:eastAsiaTheme="minorEastAsia" w:hAnsiTheme="minorHAnsi" w:cstheme="minorBidi"/>
              <w:noProof/>
              <w:szCs w:val="22"/>
            </w:rPr>
          </w:pPr>
          <w:hyperlink w:anchor="_Toc125018394" w:history="1">
            <w:r w:rsidRPr="00441E4A">
              <w:rPr>
                <w:rStyle w:val="a3"/>
                <w:rFonts w:ascii="黑体" w:eastAsia="黑体" w:hAnsi="黑体"/>
                <w:noProof/>
              </w:rPr>
              <w:t>正确性测试</w:t>
            </w:r>
            <w:r>
              <w:rPr>
                <w:noProof/>
                <w:webHidden/>
              </w:rPr>
              <w:tab/>
            </w:r>
            <w:r>
              <w:rPr>
                <w:noProof/>
                <w:webHidden/>
              </w:rPr>
              <w:fldChar w:fldCharType="begin"/>
            </w:r>
            <w:r>
              <w:rPr>
                <w:noProof/>
                <w:webHidden/>
              </w:rPr>
              <w:instrText xml:space="preserve"> PAGEREF _Toc125018394 \h </w:instrText>
            </w:r>
            <w:r>
              <w:rPr>
                <w:noProof/>
                <w:webHidden/>
              </w:rPr>
            </w:r>
            <w:r>
              <w:rPr>
                <w:noProof/>
                <w:webHidden/>
              </w:rPr>
              <w:fldChar w:fldCharType="separate"/>
            </w:r>
            <w:r>
              <w:rPr>
                <w:noProof/>
                <w:webHidden/>
              </w:rPr>
              <w:t>15</w:t>
            </w:r>
            <w:r>
              <w:rPr>
                <w:noProof/>
                <w:webHidden/>
              </w:rPr>
              <w:fldChar w:fldCharType="end"/>
            </w:r>
          </w:hyperlink>
        </w:p>
        <w:p w14:paraId="540B068D" w14:textId="1D065E41" w:rsidR="002E2838" w:rsidRDefault="002E2838">
          <w:pPr>
            <w:pStyle w:val="TOC3"/>
            <w:tabs>
              <w:tab w:val="right" w:leader="dot" w:pos="8296"/>
            </w:tabs>
            <w:rPr>
              <w:rFonts w:asciiTheme="minorHAnsi" w:eastAsiaTheme="minorEastAsia" w:hAnsiTheme="minorHAnsi" w:cstheme="minorBidi"/>
              <w:noProof/>
              <w:szCs w:val="22"/>
            </w:rPr>
          </w:pPr>
          <w:hyperlink w:anchor="_Toc125018395" w:history="1">
            <w:r w:rsidRPr="00441E4A">
              <w:rPr>
                <w:rStyle w:val="a3"/>
                <w:rFonts w:ascii="黑体" w:eastAsia="黑体" w:hAnsi="黑体"/>
                <w:noProof/>
              </w:rPr>
              <w:t>报错功能测试</w:t>
            </w:r>
            <w:r>
              <w:rPr>
                <w:noProof/>
                <w:webHidden/>
              </w:rPr>
              <w:tab/>
            </w:r>
            <w:r>
              <w:rPr>
                <w:noProof/>
                <w:webHidden/>
              </w:rPr>
              <w:fldChar w:fldCharType="begin"/>
            </w:r>
            <w:r>
              <w:rPr>
                <w:noProof/>
                <w:webHidden/>
              </w:rPr>
              <w:instrText xml:space="preserve"> PAGEREF _Toc125018395 \h </w:instrText>
            </w:r>
            <w:r>
              <w:rPr>
                <w:noProof/>
                <w:webHidden/>
              </w:rPr>
            </w:r>
            <w:r>
              <w:rPr>
                <w:noProof/>
                <w:webHidden/>
              </w:rPr>
              <w:fldChar w:fldCharType="separate"/>
            </w:r>
            <w:r>
              <w:rPr>
                <w:noProof/>
                <w:webHidden/>
              </w:rPr>
              <w:t>27</w:t>
            </w:r>
            <w:r>
              <w:rPr>
                <w:noProof/>
                <w:webHidden/>
              </w:rPr>
              <w:fldChar w:fldCharType="end"/>
            </w:r>
          </w:hyperlink>
        </w:p>
        <w:p w14:paraId="46072A69" w14:textId="1B36679B" w:rsidR="002E2838" w:rsidRDefault="002E2838">
          <w:pPr>
            <w:pStyle w:val="TOC3"/>
            <w:tabs>
              <w:tab w:val="right" w:leader="dot" w:pos="8296"/>
            </w:tabs>
            <w:rPr>
              <w:rFonts w:asciiTheme="minorHAnsi" w:eastAsiaTheme="minorEastAsia" w:hAnsiTheme="minorHAnsi" w:cstheme="minorBidi"/>
              <w:noProof/>
              <w:szCs w:val="22"/>
            </w:rPr>
          </w:pPr>
          <w:hyperlink w:anchor="_Toc125018396" w:history="1">
            <w:r w:rsidRPr="00441E4A">
              <w:rPr>
                <w:rStyle w:val="a3"/>
                <w:rFonts w:ascii="黑体" w:eastAsia="黑体" w:hAnsi="黑体"/>
                <w:noProof/>
              </w:rPr>
              <w:t>系统的优点</w:t>
            </w:r>
            <w:r>
              <w:rPr>
                <w:noProof/>
                <w:webHidden/>
              </w:rPr>
              <w:tab/>
            </w:r>
            <w:r>
              <w:rPr>
                <w:noProof/>
                <w:webHidden/>
              </w:rPr>
              <w:fldChar w:fldCharType="begin"/>
            </w:r>
            <w:r>
              <w:rPr>
                <w:noProof/>
                <w:webHidden/>
              </w:rPr>
              <w:instrText xml:space="preserve"> PAGEREF _Toc125018396 \h </w:instrText>
            </w:r>
            <w:r>
              <w:rPr>
                <w:noProof/>
                <w:webHidden/>
              </w:rPr>
            </w:r>
            <w:r>
              <w:rPr>
                <w:noProof/>
                <w:webHidden/>
              </w:rPr>
              <w:fldChar w:fldCharType="separate"/>
            </w:r>
            <w:r>
              <w:rPr>
                <w:noProof/>
                <w:webHidden/>
              </w:rPr>
              <w:t>29</w:t>
            </w:r>
            <w:r>
              <w:rPr>
                <w:noProof/>
                <w:webHidden/>
              </w:rPr>
              <w:fldChar w:fldCharType="end"/>
            </w:r>
          </w:hyperlink>
        </w:p>
        <w:p w14:paraId="1BF2DA29" w14:textId="08808267" w:rsidR="002E2838" w:rsidRDefault="002E2838">
          <w:pPr>
            <w:pStyle w:val="TOC3"/>
            <w:tabs>
              <w:tab w:val="right" w:leader="dot" w:pos="8296"/>
            </w:tabs>
            <w:rPr>
              <w:rFonts w:asciiTheme="minorHAnsi" w:eastAsiaTheme="minorEastAsia" w:hAnsiTheme="minorHAnsi" w:cstheme="minorBidi"/>
              <w:noProof/>
              <w:szCs w:val="22"/>
            </w:rPr>
          </w:pPr>
          <w:hyperlink w:anchor="_Toc125018397" w:history="1">
            <w:r w:rsidRPr="00441E4A">
              <w:rPr>
                <w:rStyle w:val="a3"/>
                <w:rFonts w:ascii="黑体" w:eastAsia="黑体" w:hAnsi="黑体"/>
                <w:noProof/>
                <w:kern w:val="0"/>
              </w:rPr>
              <w:t>系统的缺点</w:t>
            </w:r>
            <w:r>
              <w:rPr>
                <w:noProof/>
                <w:webHidden/>
              </w:rPr>
              <w:tab/>
            </w:r>
            <w:r>
              <w:rPr>
                <w:noProof/>
                <w:webHidden/>
              </w:rPr>
              <w:fldChar w:fldCharType="begin"/>
            </w:r>
            <w:r>
              <w:rPr>
                <w:noProof/>
                <w:webHidden/>
              </w:rPr>
              <w:instrText xml:space="preserve"> PAGEREF _Toc125018397 \h </w:instrText>
            </w:r>
            <w:r>
              <w:rPr>
                <w:noProof/>
                <w:webHidden/>
              </w:rPr>
            </w:r>
            <w:r>
              <w:rPr>
                <w:noProof/>
                <w:webHidden/>
              </w:rPr>
              <w:fldChar w:fldCharType="separate"/>
            </w:r>
            <w:r>
              <w:rPr>
                <w:noProof/>
                <w:webHidden/>
              </w:rPr>
              <w:t>29</w:t>
            </w:r>
            <w:r>
              <w:rPr>
                <w:noProof/>
                <w:webHidden/>
              </w:rPr>
              <w:fldChar w:fldCharType="end"/>
            </w:r>
          </w:hyperlink>
        </w:p>
        <w:p w14:paraId="4EA80C78" w14:textId="4BA16D0D" w:rsidR="002E2838" w:rsidRDefault="002E2838">
          <w:pPr>
            <w:pStyle w:val="TOC1"/>
            <w:tabs>
              <w:tab w:val="right" w:leader="dot" w:pos="8296"/>
            </w:tabs>
            <w:rPr>
              <w:rFonts w:asciiTheme="minorHAnsi" w:eastAsiaTheme="minorEastAsia" w:hAnsiTheme="minorHAnsi" w:cstheme="minorBidi"/>
              <w:noProof/>
              <w:szCs w:val="22"/>
            </w:rPr>
          </w:pPr>
          <w:hyperlink w:anchor="_Toc125018398" w:history="1">
            <w:r w:rsidRPr="00441E4A">
              <w:rPr>
                <w:rStyle w:val="a3"/>
                <w:rFonts w:ascii="黑体" w:eastAsia="黑体" w:hAnsi="黑体"/>
                <w:noProof/>
              </w:rPr>
              <w:t>5实验小结或体会</w:t>
            </w:r>
            <w:r>
              <w:rPr>
                <w:noProof/>
                <w:webHidden/>
              </w:rPr>
              <w:tab/>
            </w:r>
            <w:r>
              <w:rPr>
                <w:noProof/>
                <w:webHidden/>
              </w:rPr>
              <w:fldChar w:fldCharType="begin"/>
            </w:r>
            <w:r>
              <w:rPr>
                <w:noProof/>
                <w:webHidden/>
              </w:rPr>
              <w:instrText xml:space="preserve"> PAGEREF _Toc125018398 \h </w:instrText>
            </w:r>
            <w:r>
              <w:rPr>
                <w:noProof/>
                <w:webHidden/>
              </w:rPr>
            </w:r>
            <w:r>
              <w:rPr>
                <w:noProof/>
                <w:webHidden/>
              </w:rPr>
              <w:fldChar w:fldCharType="separate"/>
            </w:r>
            <w:r>
              <w:rPr>
                <w:noProof/>
                <w:webHidden/>
              </w:rPr>
              <w:t>30</w:t>
            </w:r>
            <w:r>
              <w:rPr>
                <w:noProof/>
                <w:webHidden/>
              </w:rPr>
              <w:fldChar w:fldCharType="end"/>
            </w:r>
          </w:hyperlink>
        </w:p>
        <w:p w14:paraId="1FF32C91" w14:textId="22A2CE1B" w:rsidR="002E2838" w:rsidRDefault="002E2838">
          <w:pPr>
            <w:pStyle w:val="TOC1"/>
            <w:tabs>
              <w:tab w:val="right" w:leader="dot" w:pos="8296"/>
            </w:tabs>
            <w:rPr>
              <w:rFonts w:asciiTheme="minorHAnsi" w:eastAsiaTheme="minorEastAsia" w:hAnsiTheme="minorHAnsi" w:cstheme="minorBidi"/>
              <w:noProof/>
              <w:szCs w:val="22"/>
            </w:rPr>
          </w:pPr>
          <w:hyperlink w:anchor="_Toc125018399" w:history="1">
            <w:r w:rsidRPr="00441E4A">
              <w:rPr>
                <w:rStyle w:val="a3"/>
                <w:rFonts w:ascii="宋体" w:hAnsi="宋体"/>
                <w:b/>
                <w:noProof/>
              </w:rPr>
              <w:t>参考</w:t>
            </w:r>
            <w:r w:rsidRPr="00441E4A">
              <w:rPr>
                <w:rStyle w:val="a3"/>
                <w:rFonts w:ascii="宋体" w:hAnsi="宋体"/>
                <w:b/>
                <w:noProof/>
              </w:rPr>
              <w:t>文</w:t>
            </w:r>
            <w:r w:rsidRPr="00441E4A">
              <w:rPr>
                <w:rStyle w:val="a3"/>
                <w:rFonts w:ascii="宋体" w:hAnsi="宋体"/>
                <w:b/>
                <w:noProof/>
              </w:rPr>
              <w:t>献</w:t>
            </w:r>
            <w:r>
              <w:rPr>
                <w:noProof/>
                <w:webHidden/>
              </w:rPr>
              <w:tab/>
            </w:r>
            <w:r>
              <w:rPr>
                <w:noProof/>
                <w:webHidden/>
              </w:rPr>
              <w:fldChar w:fldCharType="begin"/>
            </w:r>
            <w:r>
              <w:rPr>
                <w:noProof/>
                <w:webHidden/>
              </w:rPr>
              <w:instrText xml:space="preserve"> PAGEREF _Toc125018399 \h </w:instrText>
            </w:r>
            <w:r>
              <w:rPr>
                <w:noProof/>
                <w:webHidden/>
              </w:rPr>
            </w:r>
            <w:r>
              <w:rPr>
                <w:noProof/>
                <w:webHidden/>
              </w:rPr>
              <w:fldChar w:fldCharType="separate"/>
            </w:r>
            <w:r>
              <w:rPr>
                <w:noProof/>
                <w:webHidden/>
              </w:rPr>
              <w:t>31</w:t>
            </w:r>
            <w:r>
              <w:rPr>
                <w:noProof/>
                <w:webHidden/>
              </w:rPr>
              <w:fldChar w:fldCharType="end"/>
            </w:r>
          </w:hyperlink>
        </w:p>
        <w:p w14:paraId="1BCD056B" w14:textId="4F016967" w:rsidR="00BC2519" w:rsidRPr="00BC2519" w:rsidRDefault="00BC2519">
          <w:pPr>
            <w:rPr>
              <w:sz w:val="28"/>
              <w:szCs w:val="24"/>
            </w:rPr>
          </w:pPr>
          <w:r w:rsidRPr="00BC2519">
            <w:rPr>
              <w:b/>
              <w:bCs/>
              <w:sz w:val="24"/>
              <w:szCs w:val="22"/>
              <w:lang w:val="zh-CN"/>
            </w:rPr>
            <w:fldChar w:fldCharType="end"/>
          </w:r>
        </w:p>
      </w:sdtContent>
    </w:sdt>
    <w:p w14:paraId="149D915A" w14:textId="77777777" w:rsidR="00976781" w:rsidRDefault="00976781"/>
    <w:p w14:paraId="7BDDDEAB" w14:textId="77777777" w:rsidR="00074358" w:rsidRDefault="00074358" w:rsidP="00074358">
      <w:pPr>
        <w:pStyle w:val="a9"/>
        <w:widowControl/>
        <w:spacing w:line="300" w:lineRule="auto"/>
        <w:ind w:firstLineChars="0" w:firstLine="0"/>
        <w:rPr>
          <w:b/>
          <w:sz w:val="30"/>
          <w:szCs w:val="30"/>
        </w:rPr>
      </w:pPr>
    </w:p>
    <w:p w14:paraId="09B43013" w14:textId="77777777" w:rsidR="00074358" w:rsidRDefault="00074358" w:rsidP="00074358">
      <w:pPr>
        <w:pStyle w:val="a9"/>
        <w:widowControl/>
        <w:numPr>
          <w:ilvl w:val="0"/>
          <w:numId w:val="1"/>
        </w:numPr>
        <w:spacing w:line="300" w:lineRule="auto"/>
        <w:ind w:left="0" w:firstLineChars="0" w:firstLine="0"/>
        <w:outlineLvl w:val="0"/>
        <w:rPr>
          <w:b/>
          <w:sz w:val="30"/>
          <w:szCs w:val="30"/>
        </w:rPr>
        <w:sectPr w:rsidR="00074358" w:rsidSect="00074358">
          <w:type w:val="continuous"/>
          <w:pgSz w:w="11906" w:h="16838"/>
          <w:pgMar w:top="1440" w:right="1800" w:bottom="1440" w:left="1800" w:header="851" w:footer="992" w:gutter="0"/>
          <w:pgNumType w:start="1"/>
          <w:cols w:space="720"/>
          <w:docGrid w:type="lines" w:linePitch="312"/>
        </w:sectPr>
      </w:pPr>
    </w:p>
    <w:p w14:paraId="60A4F662" w14:textId="77777777" w:rsidR="00365323" w:rsidRPr="00041DB4" w:rsidRDefault="006505D2" w:rsidP="00041DB4">
      <w:pPr>
        <w:pStyle w:val="1"/>
        <w:jc w:val="center"/>
        <w:rPr>
          <w:rFonts w:ascii="黑体" w:eastAsia="黑体" w:hAnsi="黑体"/>
          <w:sz w:val="36"/>
          <w:szCs w:val="36"/>
        </w:rPr>
      </w:pPr>
      <w:bookmarkStart w:id="1" w:name="_Toc376773652"/>
      <w:bookmarkStart w:id="2" w:name="_Toc125018375"/>
      <w:r w:rsidRPr="00041DB4">
        <w:rPr>
          <w:rFonts w:ascii="黑体" w:eastAsia="黑体" w:hAnsi="黑体" w:hint="eastAsia"/>
          <w:sz w:val="36"/>
          <w:szCs w:val="36"/>
        </w:rPr>
        <w:lastRenderedPageBreak/>
        <w:t>1</w:t>
      </w:r>
      <w:bookmarkEnd w:id="1"/>
      <w:r w:rsidR="00102D61" w:rsidRPr="00041DB4">
        <w:rPr>
          <w:rFonts w:ascii="黑体" w:eastAsia="黑体" w:hAnsi="黑体" w:hint="eastAsia"/>
          <w:sz w:val="36"/>
          <w:szCs w:val="36"/>
        </w:rPr>
        <w:t>概述</w:t>
      </w:r>
      <w:bookmarkEnd w:id="2"/>
    </w:p>
    <w:p w14:paraId="52B226D7" w14:textId="77777777" w:rsidR="009939A3" w:rsidRDefault="00365323" w:rsidP="009939A3">
      <w:pPr>
        <w:spacing w:line="360" w:lineRule="auto"/>
        <w:ind w:firstLine="420"/>
        <w:rPr>
          <w:rFonts w:ascii="宋体" w:hAnsi="宋体"/>
          <w:sz w:val="24"/>
          <w:szCs w:val="24"/>
        </w:rPr>
      </w:pPr>
      <w:r w:rsidRPr="00041DB4">
        <w:rPr>
          <w:rFonts w:ascii="宋体" w:hAnsi="宋体" w:hint="eastAsia"/>
          <w:sz w:val="24"/>
          <w:szCs w:val="24"/>
        </w:rPr>
        <w:t>本次</w:t>
      </w:r>
      <w:r w:rsidR="00102D61" w:rsidRPr="00041DB4">
        <w:rPr>
          <w:rFonts w:ascii="宋体" w:hAnsi="宋体" w:hint="eastAsia"/>
          <w:sz w:val="24"/>
          <w:szCs w:val="24"/>
        </w:rPr>
        <w:t>实验</w:t>
      </w:r>
      <w:r w:rsidRPr="00041DB4">
        <w:rPr>
          <w:rFonts w:ascii="宋体" w:hAnsi="宋体" w:hint="eastAsia"/>
          <w:sz w:val="24"/>
          <w:szCs w:val="24"/>
        </w:rPr>
        <w:t>是构造一个高级语言的子集的编译器，目标代码是汇编语言。按照任务书，实现的方案</w:t>
      </w:r>
      <w:r w:rsidR="000E7624" w:rsidRPr="00041DB4">
        <w:rPr>
          <w:rFonts w:ascii="宋体" w:hAnsi="宋体" w:hint="eastAsia"/>
          <w:sz w:val="24"/>
          <w:szCs w:val="24"/>
        </w:rPr>
        <w:t>可以</w:t>
      </w:r>
      <w:r w:rsidRPr="00041DB4">
        <w:rPr>
          <w:rFonts w:ascii="宋体" w:hAnsi="宋体" w:hint="eastAsia"/>
          <w:sz w:val="24"/>
          <w:szCs w:val="24"/>
        </w:rPr>
        <w:t>有很多种选择。</w:t>
      </w:r>
    </w:p>
    <w:p w14:paraId="0B466C69" w14:textId="77777777" w:rsidR="009939A3" w:rsidRDefault="000E7624" w:rsidP="009939A3">
      <w:pPr>
        <w:spacing w:line="360" w:lineRule="auto"/>
        <w:ind w:firstLine="420"/>
        <w:rPr>
          <w:rFonts w:ascii="宋体" w:hAnsi="宋体"/>
          <w:sz w:val="24"/>
          <w:szCs w:val="24"/>
        </w:rPr>
      </w:pPr>
      <w:r w:rsidRPr="00041DB4">
        <w:rPr>
          <w:rFonts w:ascii="宋体" w:hAnsi="宋体" w:hint="eastAsia"/>
          <w:sz w:val="24"/>
          <w:szCs w:val="24"/>
        </w:rPr>
        <w:t>可以根据自己对编程语言的喜好选择实现。建议大家选用</w:t>
      </w:r>
      <w:r w:rsidR="00102D61" w:rsidRPr="00041DB4">
        <w:rPr>
          <w:rFonts w:ascii="宋体" w:hAnsi="宋体" w:hint="eastAsia"/>
          <w:sz w:val="24"/>
          <w:szCs w:val="24"/>
        </w:rPr>
        <w:t>decaf语言或</w:t>
      </w:r>
      <w:r w:rsidRPr="00041DB4">
        <w:rPr>
          <w:rFonts w:ascii="宋体" w:hAnsi="宋体" w:hint="eastAsia"/>
          <w:sz w:val="24"/>
          <w:szCs w:val="24"/>
        </w:rPr>
        <w:t>C语言的简单集合SC语言。</w:t>
      </w:r>
    </w:p>
    <w:p w14:paraId="26ABE146" w14:textId="7BA1DA73" w:rsidR="00E963FA" w:rsidRPr="00041DB4" w:rsidRDefault="00102D61" w:rsidP="009939A3">
      <w:pPr>
        <w:spacing w:line="360" w:lineRule="auto"/>
        <w:ind w:firstLine="420"/>
        <w:rPr>
          <w:rFonts w:ascii="宋体" w:hAnsi="宋体"/>
          <w:sz w:val="24"/>
          <w:szCs w:val="24"/>
        </w:rPr>
      </w:pPr>
      <w:r w:rsidRPr="00041DB4">
        <w:rPr>
          <w:rFonts w:ascii="宋体" w:hAnsi="宋体" w:hint="eastAsia"/>
          <w:sz w:val="24"/>
          <w:szCs w:val="24"/>
        </w:rPr>
        <w:t>实验</w:t>
      </w:r>
      <w:r w:rsidR="00E963FA" w:rsidRPr="00041DB4">
        <w:rPr>
          <w:rFonts w:ascii="宋体" w:hAnsi="宋体" w:hint="eastAsia"/>
          <w:sz w:val="24"/>
          <w:szCs w:val="24"/>
        </w:rPr>
        <w:t>的任务主要是通过对</w:t>
      </w:r>
      <w:r w:rsidR="000E7624" w:rsidRPr="00041DB4">
        <w:rPr>
          <w:rFonts w:ascii="宋体" w:hAnsi="宋体" w:hint="eastAsia"/>
          <w:sz w:val="24"/>
          <w:szCs w:val="24"/>
        </w:rPr>
        <w:t>简单</w:t>
      </w:r>
      <w:r w:rsidR="00E963FA" w:rsidRPr="00041DB4">
        <w:rPr>
          <w:rFonts w:ascii="宋体" w:hAnsi="宋体" w:hint="eastAsia"/>
          <w:sz w:val="24"/>
          <w:szCs w:val="24"/>
        </w:rPr>
        <w:t>编译器</w:t>
      </w:r>
      <w:r w:rsidR="000E7624" w:rsidRPr="00041DB4">
        <w:rPr>
          <w:rFonts w:ascii="宋体" w:hAnsi="宋体" w:hint="eastAsia"/>
          <w:sz w:val="24"/>
          <w:szCs w:val="24"/>
        </w:rPr>
        <w:t>的完整实现</w:t>
      </w:r>
      <w:r w:rsidR="00E963FA" w:rsidRPr="00041DB4">
        <w:rPr>
          <w:rFonts w:ascii="宋体" w:hAnsi="宋体" w:hint="eastAsia"/>
          <w:sz w:val="24"/>
          <w:szCs w:val="24"/>
        </w:rPr>
        <w:t>，</w:t>
      </w:r>
      <w:r w:rsidR="000E7624" w:rsidRPr="00041DB4">
        <w:rPr>
          <w:rFonts w:ascii="宋体" w:hAnsi="宋体" w:hint="eastAsia"/>
          <w:sz w:val="24"/>
          <w:szCs w:val="24"/>
        </w:rPr>
        <w:t>加深课程中关键算法的理解，提高学生系统软件</w:t>
      </w:r>
      <w:r w:rsidRPr="00041DB4">
        <w:rPr>
          <w:rFonts w:ascii="宋体" w:hAnsi="宋体" w:hint="eastAsia"/>
          <w:sz w:val="24"/>
          <w:szCs w:val="24"/>
        </w:rPr>
        <w:t>研发技术</w:t>
      </w:r>
      <w:r w:rsidR="00E963FA" w:rsidRPr="00041DB4">
        <w:rPr>
          <w:rFonts w:ascii="宋体" w:hAnsi="宋体" w:hint="eastAsia"/>
          <w:sz w:val="24"/>
          <w:szCs w:val="24"/>
        </w:rPr>
        <w:t>。</w:t>
      </w:r>
    </w:p>
    <w:p w14:paraId="0A69EE4B" w14:textId="77777777" w:rsidR="00365323" w:rsidRPr="00CF6491" w:rsidRDefault="00074358" w:rsidP="00A53148">
      <w:pPr>
        <w:pStyle w:val="1"/>
        <w:spacing w:before="120" w:after="120"/>
        <w:jc w:val="center"/>
        <w:rPr>
          <w:rFonts w:ascii="黑体" w:eastAsia="黑体" w:hAnsi="黑体"/>
          <w:sz w:val="36"/>
          <w:szCs w:val="36"/>
        </w:rPr>
      </w:pPr>
      <w:r w:rsidRPr="00041DB4">
        <w:rPr>
          <w:rFonts w:ascii="宋体" w:hAnsi="宋体"/>
          <w:sz w:val="24"/>
          <w:szCs w:val="24"/>
        </w:rPr>
        <w:br w:type="page"/>
      </w:r>
      <w:bookmarkStart w:id="3" w:name="_Toc376773653"/>
      <w:bookmarkStart w:id="4" w:name="_Toc125018376"/>
      <w:r w:rsidR="006505D2" w:rsidRPr="00CF6491">
        <w:rPr>
          <w:rFonts w:ascii="黑体" w:eastAsia="黑体" w:hAnsi="黑体" w:hint="eastAsia"/>
          <w:sz w:val="36"/>
          <w:szCs w:val="36"/>
        </w:rPr>
        <w:lastRenderedPageBreak/>
        <w:t>2</w:t>
      </w:r>
      <w:r w:rsidR="00365323" w:rsidRPr="00CF6491">
        <w:rPr>
          <w:rFonts w:ascii="黑体" w:eastAsia="黑体" w:hAnsi="黑体" w:hint="eastAsia"/>
          <w:sz w:val="36"/>
          <w:szCs w:val="36"/>
        </w:rPr>
        <w:t>系统描述</w:t>
      </w:r>
      <w:bookmarkEnd w:id="3"/>
      <w:bookmarkEnd w:id="4"/>
    </w:p>
    <w:p w14:paraId="7C973EC7" w14:textId="49864B08" w:rsidR="00041DB4" w:rsidRDefault="00041DB4" w:rsidP="00041DB4">
      <w:pPr>
        <w:pStyle w:val="2"/>
        <w:spacing w:beforeLines="50" w:before="156" w:afterLines="50" w:after="156" w:line="360" w:lineRule="auto"/>
        <w:rPr>
          <w:rFonts w:ascii="黑体" w:eastAsia="宋体"/>
          <w:sz w:val="28"/>
          <w:szCs w:val="28"/>
        </w:rPr>
      </w:pPr>
      <w:bookmarkStart w:id="5" w:name="_Toc440806752"/>
      <w:bookmarkStart w:id="6" w:name="_Toc426687157"/>
      <w:bookmarkStart w:id="7" w:name="_Toc458159880"/>
      <w:bookmarkStart w:id="8" w:name="_Toc125018377"/>
      <w:r>
        <w:rPr>
          <w:rFonts w:ascii="黑体" w:hAnsi="黑体" w:hint="eastAsia"/>
          <w:sz w:val="28"/>
          <w:szCs w:val="28"/>
        </w:rPr>
        <w:t>2</w:t>
      </w:r>
      <w:r>
        <w:rPr>
          <w:rFonts w:ascii="黑体" w:hAnsi="黑体"/>
          <w:sz w:val="28"/>
          <w:szCs w:val="28"/>
        </w:rPr>
        <w:t xml:space="preserve">.1 </w:t>
      </w:r>
      <w:bookmarkEnd w:id="5"/>
      <w:bookmarkEnd w:id="6"/>
      <w:bookmarkEnd w:id="7"/>
      <w:r>
        <w:rPr>
          <w:rFonts w:ascii="黑体" w:hAnsi="黑体" w:hint="eastAsia"/>
          <w:sz w:val="28"/>
          <w:szCs w:val="28"/>
        </w:rPr>
        <w:t>自定义语言概述</w:t>
      </w:r>
      <w:bookmarkEnd w:id="8"/>
    </w:p>
    <w:p w14:paraId="132908D5" w14:textId="1B8818E3" w:rsidR="00041DB4" w:rsidRPr="005046A1" w:rsidRDefault="000B2A9D" w:rsidP="005046A1">
      <w:pPr>
        <w:spacing w:line="360" w:lineRule="auto"/>
        <w:ind w:firstLineChars="200" w:firstLine="480"/>
        <w:rPr>
          <w:rFonts w:ascii="宋体" w:hAnsi="宋体"/>
          <w:sz w:val="24"/>
        </w:rPr>
      </w:pPr>
      <w:r>
        <w:rPr>
          <w:rFonts w:ascii="宋体" w:hAnsi="宋体" w:hint="eastAsia"/>
          <w:sz w:val="24"/>
        </w:rPr>
        <w:t>本次课程设计自定义的语言为“t</w:t>
      </w:r>
      <w:r>
        <w:rPr>
          <w:rFonts w:ascii="宋体" w:hAnsi="宋体"/>
          <w:sz w:val="24"/>
        </w:rPr>
        <w:t>zlC”,</w:t>
      </w:r>
      <w:r>
        <w:rPr>
          <w:rFonts w:ascii="宋体" w:hAnsi="宋体" w:hint="eastAsia"/>
          <w:sz w:val="24"/>
        </w:rPr>
        <w:t>采用了C语言的部分关键语法规则。</w:t>
      </w:r>
      <w:r w:rsidRPr="000B2A9D">
        <w:rPr>
          <w:rFonts w:ascii="宋体" w:hAnsi="宋体" w:hint="eastAsia"/>
          <w:sz w:val="24"/>
        </w:rPr>
        <w:t>数据类型包括char类型、int类型和float类型；基本运算包括算术运算、比较运算、自增自减运算和复合赋值运算；控制语句包括if语句、while语句、break、continue语句</w:t>
      </w:r>
      <w:r>
        <w:rPr>
          <w:rFonts w:ascii="宋体" w:hAnsi="宋体" w:hint="eastAsia"/>
          <w:sz w:val="24"/>
        </w:rPr>
        <w:t>、</w:t>
      </w:r>
      <w:r w:rsidRPr="000B2A9D">
        <w:rPr>
          <w:rFonts w:ascii="宋体" w:hAnsi="宋体" w:hint="eastAsia"/>
          <w:sz w:val="24"/>
        </w:rPr>
        <w:t>for语句</w:t>
      </w:r>
      <w:r>
        <w:rPr>
          <w:rFonts w:ascii="宋体" w:hAnsi="宋体" w:hint="eastAsia"/>
          <w:sz w:val="24"/>
        </w:rPr>
        <w:t>和</w:t>
      </w:r>
      <w:r w:rsidRPr="000B2A9D">
        <w:rPr>
          <w:rFonts w:ascii="宋体" w:hAnsi="宋体" w:hint="eastAsia"/>
          <w:sz w:val="24"/>
        </w:rPr>
        <w:t>switch语句；</w:t>
      </w:r>
      <w:r>
        <w:rPr>
          <w:rFonts w:ascii="宋体" w:hAnsi="宋体" w:hint="eastAsia"/>
          <w:sz w:val="24"/>
        </w:rPr>
        <w:t>支持</w:t>
      </w:r>
      <w:r w:rsidRPr="000B2A9D">
        <w:rPr>
          <w:rFonts w:ascii="宋体" w:hAnsi="宋体" w:hint="eastAsia"/>
          <w:sz w:val="24"/>
        </w:rPr>
        <w:t>多维数组</w:t>
      </w:r>
      <w:r>
        <w:rPr>
          <w:rFonts w:ascii="宋体" w:hAnsi="宋体" w:hint="eastAsia"/>
          <w:sz w:val="24"/>
        </w:rPr>
        <w:t>、</w:t>
      </w:r>
      <w:r w:rsidRPr="000B2A9D">
        <w:rPr>
          <w:rFonts w:ascii="宋体" w:hAnsi="宋体" w:hint="eastAsia"/>
          <w:sz w:val="24"/>
        </w:rPr>
        <w:t>行注释与块注释。</w:t>
      </w:r>
    </w:p>
    <w:p w14:paraId="75F4C683" w14:textId="5EFD0560" w:rsidR="00553AC1" w:rsidRDefault="00553AC1" w:rsidP="00041DB4">
      <w:pPr>
        <w:pStyle w:val="2"/>
        <w:spacing w:beforeLines="50" w:before="156" w:afterLines="50" w:after="156" w:line="360" w:lineRule="auto"/>
        <w:rPr>
          <w:rFonts w:ascii="黑体" w:hAnsi="黑体"/>
          <w:sz w:val="28"/>
          <w:szCs w:val="28"/>
        </w:rPr>
      </w:pPr>
      <w:bookmarkStart w:id="9" w:name="_Toc125018379"/>
      <w:r w:rsidRPr="00041DB4">
        <w:rPr>
          <w:rFonts w:ascii="黑体" w:hAnsi="黑体" w:hint="eastAsia"/>
          <w:sz w:val="28"/>
          <w:szCs w:val="28"/>
        </w:rPr>
        <w:t>2.2</w:t>
      </w:r>
      <w:r w:rsidR="003F6F9A" w:rsidRPr="00041DB4">
        <w:rPr>
          <w:rFonts w:ascii="黑体" w:hAnsi="黑体" w:hint="eastAsia"/>
          <w:sz w:val="28"/>
          <w:szCs w:val="28"/>
        </w:rPr>
        <w:t>单词文法与</w:t>
      </w:r>
      <w:r w:rsidRPr="00041DB4">
        <w:rPr>
          <w:rFonts w:ascii="黑体" w:hAnsi="黑体" w:hint="eastAsia"/>
          <w:sz w:val="28"/>
          <w:szCs w:val="28"/>
        </w:rPr>
        <w:t>语</w:t>
      </w:r>
      <w:r w:rsidR="00A97145" w:rsidRPr="00041DB4">
        <w:rPr>
          <w:rFonts w:ascii="黑体" w:hAnsi="黑体" w:hint="eastAsia"/>
          <w:sz w:val="28"/>
          <w:szCs w:val="28"/>
        </w:rPr>
        <w:t>言</w:t>
      </w:r>
      <w:r w:rsidRPr="00041DB4">
        <w:rPr>
          <w:rFonts w:ascii="黑体" w:hAnsi="黑体" w:hint="eastAsia"/>
          <w:sz w:val="28"/>
          <w:szCs w:val="28"/>
        </w:rPr>
        <w:t>文法</w:t>
      </w:r>
      <w:bookmarkEnd w:id="9"/>
    </w:p>
    <w:p w14:paraId="572A584F"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bookmarkStart w:id="10" w:name="_Toc125018380"/>
      <w:r w:rsidRPr="000B2A9D">
        <w:rPr>
          <w:rFonts w:ascii="Consolas" w:hAnsi="Consolas" w:cs="宋体"/>
          <w:color w:val="000000"/>
          <w:kern w:val="0"/>
          <w:sz w:val="18"/>
          <w:szCs w:val="18"/>
          <w:bdr w:val="none" w:sz="0" w:space="0" w:color="auto" w:frame="1"/>
        </w:rPr>
        <w:t>program: ExtDefList       </w:t>
      </w:r>
    </w:p>
    <w:p w14:paraId="0E8AA146"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7759B459"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ExtDefList:  </w:t>
      </w:r>
    </w:p>
    <w:p w14:paraId="4768A3D5"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ExtDef ExtDefList  </w:t>
      </w:r>
    </w:p>
    <w:p w14:paraId="1461F2A1"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0CA5D293"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ExtDef:     Specifier ExtDecList SEMI  </w:t>
      </w:r>
    </w:p>
    <w:p w14:paraId="508BFAD6"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Specifier ID LP ParamList RP CompSt  </w:t>
      </w:r>
    </w:p>
    <w:p w14:paraId="2522CEBE"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Specifier ID LP ParamList RP SEMI  </w:t>
      </w:r>
    </w:p>
    <w:p w14:paraId="4362112F"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243A20D3"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Specifier:  TYPE  </w:t>
      </w:r>
    </w:p>
    <w:p w14:paraId="650A15F1"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4EF8AFD7"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ExtDecList: VarDec  </w:t>
      </w:r>
    </w:p>
    <w:p w14:paraId="357EBD86"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VarDec COMMA ExtDecList  </w:t>
      </w:r>
    </w:p>
    <w:p w14:paraId="5A397F2A"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6AD06504"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VarDec:     ID     </w:t>
      </w:r>
    </w:p>
    <w:p w14:paraId="57C046D5"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VarDec LB </w:t>
      </w:r>
      <w:r w:rsidRPr="000B2A9D">
        <w:rPr>
          <w:rFonts w:ascii="Consolas" w:hAnsi="Consolas" w:cs="宋体"/>
          <w:b/>
          <w:bCs/>
          <w:color w:val="2E8B57"/>
          <w:kern w:val="0"/>
          <w:sz w:val="18"/>
          <w:szCs w:val="18"/>
          <w:bdr w:val="none" w:sz="0" w:space="0" w:color="auto" w:frame="1"/>
        </w:rPr>
        <w:t>INT</w:t>
      </w:r>
      <w:r w:rsidRPr="000B2A9D">
        <w:rPr>
          <w:rFonts w:ascii="Consolas" w:hAnsi="Consolas" w:cs="宋体"/>
          <w:color w:val="000000"/>
          <w:kern w:val="0"/>
          <w:sz w:val="18"/>
          <w:szCs w:val="18"/>
          <w:bdr w:val="none" w:sz="0" w:space="0" w:color="auto" w:frame="1"/>
        </w:rPr>
        <w:t> RB  </w:t>
      </w:r>
    </w:p>
    <w:p w14:paraId="066A474D"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363E1A5B"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ParamVarDec:ID  </w:t>
      </w:r>
    </w:p>
    <w:p w14:paraId="0785F68B"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394FF209"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ParamList:  </w:t>
      </w:r>
    </w:p>
    <w:p w14:paraId="4B051E4F"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ParamDec    </w:t>
      </w:r>
    </w:p>
    <w:p w14:paraId="1E688AC7"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ParamList COMMA ParamDec  </w:t>
      </w:r>
    </w:p>
    <w:p w14:paraId="2BA0B21C"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4EDDB064"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ParamDec:   Specifier ParamVarDec  </w:t>
      </w:r>
    </w:p>
    <w:p w14:paraId="29C4CC76"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7DE4A66D"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CompSt:     LC DefList StmList RC  </w:t>
      </w:r>
    </w:p>
    <w:p w14:paraId="47D1A273"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5052038C"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StmList:  </w:t>
      </w:r>
    </w:p>
    <w:p w14:paraId="755EEFAB"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lastRenderedPageBreak/>
        <w:t>          | Stmt StmList  </w:t>
      </w:r>
    </w:p>
    <w:p w14:paraId="561D5CD8"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3F7FAFB2"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DefList:   </w:t>
      </w:r>
    </w:p>
    <w:p w14:paraId="208428B7"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Def DefList  </w:t>
      </w:r>
    </w:p>
    <w:p w14:paraId="091AC149"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6275C7F6"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Def:        Specifier DecList SEMI   </w:t>
      </w:r>
    </w:p>
    <w:p w14:paraId="5B851C48"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1C9ACFEC"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DecList:    Dec  </w:t>
      </w:r>
    </w:p>
    <w:p w14:paraId="7A275B6F"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Dec COMMA DecList  </w:t>
      </w:r>
    </w:p>
    <w:p w14:paraId="52EBB532"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37933361"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Dec:        VarDec  </w:t>
      </w:r>
    </w:p>
    <w:p w14:paraId="2526DF84"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VarDec ASSIGN Exp  </w:t>
      </w:r>
    </w:p>
    <w:p w14:paraId="5F59852C"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0856C7FF"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Case:       CASE Exp COLON StmList    </w:t>
      </w:r>
    </w:p>
    <w:p w14:paraId="04434168"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2330D600"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CaseList:   Case                 </w:t>
      </w:r>
    </w:p>
    <w:p w14:paraId="238E7FB7"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Case CaseList  </w:t>
      </w:r>
    </w:p>
    <w:p w14:paraId="2CC64E6C"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4EBB4EE3"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Stmt:       Exp SEMI              </w:t>
      </w:r>
    </w:p>
    <w:p w14:paraId="02CE4983"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CompSt                </w:t>
      </w:r>
    </w:p>
    <w:p w14:paraId="3EE6E169"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RETURN Exp SEMI       </w:t>
      </w:r>
    </w:p>
    <w:p w14:paraId="3A62432D"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RETURN SEMI           </w:t>
      </w:r>
    </w:p>
    <w:p w14:paraId="66B7F182"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IF LP Exp RP Stmt %prec LOWER_THEN_ELSE   </w:t>
      </w:r>
    </w:p>
    <w:p w14:paraId="39B8F21A"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IF LP Exp RP Stmt ELSE Stmt             </w:t>
      </w:r>
    </w:p>
    <w:p w14:paraId="072C9C2D"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WHILE LP Exp RP Stmt      </w:t>
      </w:r>
    </w:p>
    <w:p w14:paraId="55701DD3"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FOR LP Exp SEMI Exp SEMI Exp RP Stmt   </w:t>
      </w:r>
    </w:p>
    <w:p w14:paraId="4934F953"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SWITCH LP Exp RP LC CaseList RC     </w:t>
      </w:r>
    </w:p>
    <w:p w14:paraId="104DBE8C"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SWITCH LP Exp RP LC CaseList DEFAULT COLON StmList RC  </w:t>
      </w:r>
    </w:p>
    <w:p w14:paraId="1193A8B9"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BREAK SEMI          </w:t>
      </w:r>
    </w:p>
    <w:p w14:paraId="68BC8CF5"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CONTINUE SEMI         </w:t>
      </w:r>
    </w:p>
    <w:p w14:paraId="24788559"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error SEMI   </w:t>
      </w:r>
    </w:p>
    <w:p w14:paraId="3EA061DA"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29D6BCB7"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Exp:        Exp ASSIGN Exp  </w:t>
      </w:r>
    </w:p>
    <w:p w14:paraId="2E128E20"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Exp PLUS Exp   </w:t>
      </w:r>
    </w:p>
    <w:p w14:paraId="18E32CB5"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Exp MINUS Exp  </w:t>
      </w:r>
    </w:p>
    <w:p w14:paraId="5E36CF61"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Exp STAR Exp  </w:t>
      </w:r>
    </w:p>
    <w:p w14:paraId="77BE9BD8"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Exp DIV Exp   </w:t>
      </w:r>
    </w:p>
    <w:p w14:paraId="666DA4FA"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Exp MOD Exp   </w:t>
      </w:r>
    </w:p>
    <w:p w14:paraId="175F003C"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LP Exp RP  </w:t>
      </w:r>
    </w:p>
    <w:p w14:paraId="3298C97A"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MINUS Exp %prec UMINUS    </w:t>
      </w:r>
    </w:p>
    <w:p w14:paraId="2A761255"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PLUS Exp %prec UPLUS  </w:t>
      </w:r>
    </w:p>
    <w:p w14:paraId="0EAA0586"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2BA29376"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Exp AND Exp     </w:t>
      </w:r>
    </w:p>
    <w:p w14:paraId="16FFEF09"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Exp OR Exp      </w:t>
      </w:r>
    </w:p>
    <w:p w14:paraId="7381E596"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lastRenderedPageBreak/>
        <w:t>          | NOT Exp  </w:t>
      </w:r>
    </w:p>
    <w:p w14:paraId="5951A9F8"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2CF28050"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Exp GT Exp    </w:t>
      </w:r>
    </w:p>
    <w:p w14:paraId="6E314225"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Exp GE Exp    </w:t>
      </w:r>
    </w:p>
    <w:p w14:paraId="72C37169"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Exp LT Exp    </w:t>
      </w:r>
    </w:p>
    <w:p w14:paraId="4EE2BF9B"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Exp LE Exp    </w:t>
      </w:r>
    </w:p>
    <w:p w14:paraId="6BDD7DE4"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Exp NE Exp   </w:t>
      </w:r>
    </w:p>
    <w:p w14:paraId="2B3372D7"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Exp EQ Exp  </w:t>
      </w:r>
    </w:p>
    <w:p w14:paraId="6FC961DE"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1BBC7198"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DPLUS Exp  </w:t>
      </w:r>
    </w:p>
    <w:p w14:paraId="275E9615"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DMINUS Exp  </w:t>
      </w:r>
    </w:p>
    <w:p w14:paraId="72B07081"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PLUSD Exp  </w:t>
      </w:r>
    </w:p>
    <w:p w14:paraId="75D8ECA3"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MINUSD Exp  </w:t>
      </w:r>
    </w:p>
    <w:p w14:paraId="1DFB1916"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44FE1BD0"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ID LP Args RP  </w:t>
      </w:r>
    </w:p>
    <w:p w14:paraId="637DC497"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ID  </w:t>
      </w:r>
    </w:p>
    <w:p w14:paraId="6AEBC060"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ID SubList                </w:t>
      </w:r>
    </w:p>
    <w:p w14:paraId="714015D0"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w:t>
      </w:r>
      <w:r w:rsidRPr="000B2A9D">
        <w:rPr>
          <w:rFonts w:ascii="Consolas" w:hAnsi="Consolas" w:cs="宋体"/>
          <w:b/>
          <w:bCs/>
          <w:color w:val="2E8B57"/>
          <w:kern w:val="0"/>
          <w:sz w:val="18"/>
          <w:szCs w:val="18"/>
          <w:bdr w:val="none" w:sz="0" w:space="0" w:color="auto" w:frame="1"/>
        </w:rPr>
        <w:t>INT</w:t>
      </w:r>
      <w:r w:rsidRPr="000B2A9D">
        <w:rPr>
          <w:rFonts w:ascii="Consolas" w:hAnsi="Consolas" w:cs="宋体"/>
          <w:color w:val="000000"/>
          <w:kern w:val="0"/>
          <w:sz w:val="18"/>
          <w:szCs w:val="18"/>
          <w:bdr w:val="none" w:sz="0" w:space="0" w:color="auto" w:frame="1"/>
        </w:rPr>
        <w:t>               </w:t>
      </w:r>
    </w:p>
    <w:p w14:paraId="4291BEFA"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w:t>
      </w:r>
      <w:r w:rsidRPr="000B2A9D">
        <w:rPr>
          <w:rFonts w:ascii="Consolas" w:hAnsi="Consolas" w:cs="宋体"/>
          <w:b/>
          <w:bCs/>
          <w:color w:val="2E8B57"/>
          <w:kern w:val="0"/>
          <w:sz w:val="18"/>
          <w:szCs w:val="18"/>
          <w:bdr w:val="none" w:sz="0" w:space="0" w:color="auto" w:frame="1"/>
        </w:rPr>
        <w:t>FLOAT</w:t>
      </w:r>
      <w:r w:rsidRPr="000B2A9D">
        <w:rPr>
          <w:rFonts w:ascii="Consolas" w:hAnsi="Consolas" w:cs="宋体"/>
          <w:color w:val="000000"/>
          <w:kern w:val="0"/>
          <w:sz w:val="18"/>
          <w:szCs w:val="18"/>
          <w:bdr w:val="none" w:sz="0" w:space="0" w:color="auto" w:frame="1"/>
        </w:rPr>
        <w:t>         </w:t>
      </w:r>
    </w:p>
    <w:p w14:paraId="6C5864BE"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161DCAC2"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Args:    </w:t>
      </w:r>
    </w:p>
    <w:p w14:paraId="0FF8202A"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Exp   </w:t>
      </w:r>
    </w:p>
    <w:p w14:paraId="3CF69AC3"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Args COMMA  Exp  </w:t>
      </w:r>
    </w:p>
    <w:p w14:paraId="5B9C0AD2"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0C580E48"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Sub:         LB Exp RB  </w:t>
      </w:r>
    </w:p>
    <w:p w14:paraId="29289A87"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w:t>
      </w:r>
    </w:p>
    <w:p w14:paraId="15BCF3A1" w14:textId="77777777" w:rsidR="005046A1" w:rsidRPr="000B2A9D" w:rsidRDefault="005046A1" w:rsidP="005046A1">
      <w:pPr>
        <w:widowControl/>
        <w:numPr>
          <w:ilvl w:val="0"/>
          <w:numId w:val="29"/>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SubList:     Sub                  </w:t>
      </w:r>
    </w:p>
    <w:p w14:paraId="0CDB1F03" w14:textId="77777777" w:rsidR="005046A1" w:rsidRPr="000B2A9D" w:rsidRDefault="005046A1" w:rsidP="005046A1">
      <w:pPr>
        <w:widowControl/>
        <w:numPr>
          <w:ilvl w:val="0"/>
          <w:numId w:val="29"/>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0B2A9D">
        <w:rPr>
          <w:rFonts w:ascii="Consolas" w:hAnsi="Consolas" w:cs="宋体"/>
          <w:color w:val="000000"/>
          <w:kern w:val="0"/>
          <w:sz w:val="18"/>
          <w:szCs w:val="18"/>
          <w:bdr w:val="none" w:sz="0" w:space="0" w:color="auto" w:frame="1"/>
        </w:rPr>
        <w:t>          |  SubList Sub</w:t>
      </w:r>
    </w:p>
    <w:p w14:paraId="4A70859A" w14:textId="1F232B0E" w:rsidR="00553AC1" w:rsidRDefault="00553AC1" w:rsidP="00041DB4">
      <w:pPr>
        <w:pStyle w:val="2"/>
        <w:spacing w:beforeLines="50" w:before="156" w:afterLines="50" w:after="156" w:line="360" w:lineRule="auto"/>
        <w:rPr>
          <w:rFonts w:ascii="黑体" w:hAnsi="黑体"/>
          <w:sz w:val="28"/>
          <w:szCs w:val="28"/>
        </w:rPr>
      </w:pPr>
      <w:r w:rsidRPr="00041DB4">
        <w:rPr>
          <w:rFonts w:ascii="黑体" w:hAnsi="黑体" w:hint="eastAsia"/>
          <w:sz w:val="28"/>
          <w:szCs w:val="28"/>
        </w:rPr>
        <w:t>2.3 符号表结构</w:t>
      </w:r>
      <w:r w:rsidR="0090773E" w:rsidRPr="00041DB4">
        <w:rPr>
          <w:rFonts w:ascii="黑体" w:hAnsi="黑体" w:hint="eastAsia"/>
          <w:sz w:val="28"/>
          <w:szCs w:val="28"/>
        </w:rPr>
        <w:t>定义</w:t>
      </w:r>
      <w:bookmarkEnd w:id="10"/>
    </w:p>
    <w:p w14:paraId="23377947" w14:textId="3690BDE3" w:rsidR="002E2838" w:rsidRPr="002E2838" w:rsidRDefault="002E2838" w:rsidP="002E2838">
      <w:pPr>
        <w:spacing w:line="360" w:lineRule="auto"/>
        <w:ind w:firstLineChars="200" w:firstLine="480"/>
        <w:rPr>
          <w:rFonts w:asciiTheme="minorEastAsia" w:eastAsiaTheme="minorEastAsia" w:hAnsiTheme="minorEastAsia" w:hint="eastAsia"/>
          <w:sz w:val="24"/>
          <w:szCs w:val="22"/>
        </w:rPr>
      </w:pPr>
      <w:r w:rsidRPr="002E2838">
        <w:rPr>
          <w:rFonts w:asciiTheme="minorEastAsia" w:eastAsiaTheme="minorEastAsia" w:hAnsiTheme="minorEastAsia" w:hint="eastAsia"/>
          <w:sz w:val="24"/>
          <w:szCs w:val="22"/>
        </w:rPr>
        <w:t>本实验采用顺序表这种方式管理符号表。此时的符号表symbolTable是一个顺序栈，栈顶指针index初始值为0，每次填写符号时，将新的符号填写到栈顶位置，再栈顶指针加1。</w:t>
      </w:r>
    </w:p>
    <w:p w14:paraId="59C24214" w14:textId="2B58F654" w:rsidR="00553AC1" w:rsidRDefault="00553AC1" w:rsidP="00041DB4">
      <w:pPr>
        <w:pStyle w:val="2"/>
        <w:spacing w:beforeLines="50" w:before="156" w:afterLines="50" w:after="156" w:line="360" w:lineRule="auto"/>
        <w:rPr>
          <w:rFonts w:ascii="黑体" w:hAnsi="黑体"/>
          <w:sz w:val="28"/>
          <w:szCs w:val="28"/>
        </w:rPr>
      </w:pPr>
      <w:bookmarkStart w:id="11" w:name="_Toc125018381"/>
      <w:r w:rsidRPr="00041DB4">
        <w:rPr>
          <w:rFonts w:ascii="黑体" w:hAnsi="黑体" w:hint="eastAsia"/>
          <w:sz w:val="28"/>
          <w:szCs w:val="28"/>
        </w:rPr>
        <w:t>2.</w:t>
      </w:r>
      <w:r w:rsidR="00B806A6" w:rsidRPr="00041DB4">
        <w:rPr>
          <w:rFonts w:ascii="黑体" w:hAnsi="黑体" w:hint="eastAsia"/>
          <w:sz w:val="28"/>
          <w:szCs w:val="28"/>
        </w:rPr>
        <w:t>4</w:t>
      </w:r>
      <w:r w:rsidRPr="00041DB4">
        <w:rPr>
          <w:rFonts w:ascii="黑体" w:hAnsi="黑体" w:hint="eastAsia"/>
          <w:sz w:val="28"/>
          <w:szCs w:val="28"/>
        </w:rPr>
        <w:t xml:space="preserve"> </w:t>
      </w:r>
      <w:r w:rsidR="00D26414">
        <w:rPr>
          <w:rFonts w:ascii="黑体" w:hAnsi="黑体" w:hint="eastAsia"/>
          <w:sz w:val="28"/>
          <w:szCs w:val="28"/>
        </w:rPr>
        <w:t>可检查的静态语义错误</w:t>
      </w:r>
      <w:bookmarkEnd w:id="11"/>
    </w:p>
    <w:p w14:paraId="7D568A28" w14:textId="7B5668F1" w:rsidR="008210DE" w:rsidRPr="008210DE" w:rsidRDefault="008210DE" w:rsidP="00D26414">
      <w:pPr>
        <w:spacing w:line="360" w:lineRule="auto"/>
        <w:rPr>
          <w:rFonts w:asciiTheme="minorEastAsia" w:eastAsiaTheme="minorEastAsia" w:hAnsiTheme="minorEastAsia"/>
          <w:sz w:val="24"/>
          <w:szCs w:val="24"/>
        </w:rPr>
      </w:pPr>
      <w:r w:rsidRPr="008210DE">
        <w:rPr>
          <w:rFonts w:asciiTheme="minorEastAsia" w:eastAsiaTheme="minorEastAsia" w:hAnsiTheme="minorEastAsia"/>
          <w:sz w:val="24"/>
          <w:szCs w:val="24"/>
        </w:rPr>
        <w:t>（1）使用未定义的变量；</w:t>
      </w:r>
    </w:p>
    <w:p w14:paraId="7BFF1B1C" w14:textId="7D2BCEAC" w:rsidR="008210DE" w:rsidRPr="008210DE" w:rsidRDefault="008210DE" w:rsidP="00D26414">
      <w:pPr>
        <w:spacing w:line="360" w:lineRule="auto"/>
        <w:rPr>
          <w:rFonts w:asciiTheme="minorEastAsia" w:eastAsiaTheme="minorEastAsia" w:hAnsiTheme="minorEastAsia"/>
          <w:sz w:val="24"/>
          <w:szCs w:val="24"/>
        </w:rPr>
      </w:pPr>
      <w:r w:rsidRPr="008210DE">
        <w:rPr>
          <w:rFonts w:asciiTheme="minorEastAsia" w:eastAsiaTheme="minorEastAsia" w:hAnsiTheme="minorEastAsia"/>
          <w:sz w:val="24"/>
          <w:szCs w:val="24"/>
        </w:rPr>
        <w:t>（2）调用未定义或未声明的函数；</w:t>
      </w:r>
    </w:p>
    <w:p w14:paraId="04C007AC" w14:textId="571E9804" w:rsidR="008210DE" w:rsidRPr="008210DE" w:rsidRDefault="008210DE" w:rsidP="00D26414">
      <w:pPr>
        <w:spacing w:line="360" w:lineRule="auto"/>
        <w:rPr>
          <w:rFonts w:asciiTheme="minorEastAsia" w:eastAsiaTheme="minorEastAsia" w:hAnsiTheme="minorEastAsia"/>
          <w:sz w:val="24"/>
          <w:szCs w:val="24"/>
        </w:rPr>
      </w:pPr>
      <w:r w:rsidRPr="008210DE">
        <w:rPr>
          <w:rFonts w:asciiTheme="minorEastAsia" w:eastAsiaTheme="minorEastAsia" w:hAnsiTheme="minorEastAsia"/>
          <w:sz w:val="24"/>
          <w:szCs w:val="24"/>
        </w:rPr>
        <w:t>（3）在同一作用域，名称的重复定义（变量名、函数名）。为更清楚说明语义错误，这里也可以拆分成几种类型的错误，如变量重复定义、函数重复定义、形参</w:t>
      </w:r>
      <w:r w:rsidRPr="008210DE">
        <w:rPr>
          <w:rFonts w:asciiTheme="minorEastAsia" w:eastAsiaTheme="minorEastAsia" w:hAnsiTheme="minorEastAsia"/>
          <w:sz w:val="24"/>
          <w:szCs w:val="24"/>
        </w:rPr>
        <w:lastRenderedPageBreak/>
        <w:t>名重复定义</w:t>
      </w:r>
      <w:r w:rsidR="00D26414">
        <w:rPr>
          <w:rFonts w:asciiTheme="minorEastAsia" w:eastAsiaTheme="minorEastAsia" w:hAnsiTheme="minorEastAsia" w:hint="eastAsia"/>
          <w:sz w:val="24"/>
          <w:szCs w:val="24"/>
        </w:rPr>
        <w:t>；</w:t>
      </w:r>
    </w:p>
    <w:p w14:paraId="55F306C2" w14:textId="47B4E501" w:rsidR="008210DE" w:rsidRPr="008210DE" w:rsidRDefault="008210DE" w:rsidP="00D26414">
      <w:pPr>
        <w:spacing w:line="360" w:lineRule="auto"/>
        <w:rPr>
          <w:rFonts w:asciiTheme="minorEastAsia" w:eastAsiaTheme="minorEastAsia" w:hAnsiTheme="minorEastAsia"/>
          <w:sz w:val="24"/>
          <w:szCs w:val="24"/>
        </w:rPr>
      </w:pPr>
      <w:r w:rsidRPr="008210DE">
        <w:rPr>
          <w:rFonts w:asciiTheme="minorEastAsia" w:eastAsiaTheme="minorEastAsia" w:hAnsiTheme="minorEastAsia"/>
          <w:sz w:val="24"/>
          <w:szCs w:val="24"/>
        </w:rPr>
        <w:t>（4）对非函数名采用函数调用形式；</w:t>
      </w:r>
    </w:p>
    <w:p w14:paraId="67571FEF" w14:textId="10DDF577" w:rsidR="008210DE" w:rsidRPr="008210DE" w:rsidRDefault="008210DE" w:rsidP="00D26414">
      <w:pPr>
        <w:spacing w:line="360" w:lineRule="auto"/>
        <w:rPr>
          <w:rFonts w:asciiTheme="minorEastAsia" w:eastAsiaTheme="minorEastAsia" w:hAnsiTheme="minorEastAsia"/>
          <w:sz w:val="24"/>
          <w:szCs w:val="24"/>
        </w:rPr>
      </w:pPr>
      <w:r w:rsidRPr="008210DE">
        <w:rPr>
          <w:rFonts w:asciiTheme="minorEastAsia" w:eastAsiaTheme="minorEastAsia" w:hAnsiTheme="minorEastAsia"/>
          <w:sz w:val="24"/>
          <w:szCs w:val="24"/>
        </w:rPr>
        <w:t>（5）对函数名采用非函数调用形式访问；</w:t>
      </w:r>
    </w:p>
    <w:p w14:paraId="1470FD67" w14:textId="535043F9" w:rsidR="008210DE" w:rsidRPr="008210DE" w:rsidRDefault="008210DE" w:rsidP="00D26414">
      <w:pPr>
        <w:spacing w:line="360" w:lineRule="auto"/>
        <w:rPr>
          <w:rFonts w:asciiTheme="minorEastAsia" w:eastAsiaTheme="minorEastAsia" w:hAnsiTheme="minorEastAsia"/>
          <w:sz w:val="24"/>
          <w:szCs w:val="24"/>
        </w:rPr>
      </w:pPr>
      <w:r w:rsidRPr="008210DE">
        <w:rPr>
          <w:rFonts w:asciiTheme="minorEastAsia" w:eastAsiaTheme="minorEastAsia" w:hAnsiTheme="minorEastAsia"/>
          <w:sz w:val="24"/>
          <w:szCs w:val="24"/>
        </w:rPr>
        <w:t>（6）函数调用时参数个数不匹配，如实参表达式个数太多、或实参表达式个数太少；</w:t>
      </w:r>
    </w:p>
    <w:p w14:paraId="4DB60945" w14:textId="17DAE8D8" w:rsidR="008210DE" w:rsidRPr="008210DE" w:rsidRDefault="008210DE" w:rsidP="00D26414">
      <w:pPr>
        <w:spacing w:line="360" w:lineRule="auto"/>
        <w:rPr>
          <w:rFonts w:asciiTheme="minorEastAsia" w:eastAsiaTheme="minorEastAsia" w:hAnsiTheme="minorEastAsia"/>
          <w:sz w:val="24"/>
          <w:szCs w:val="24"/>
        </w:rPr>
      </w:pPr>
      <w:r w:rsidRPr="008210DE">
        <w:rPr>
          <w:rFonts w:asciiTheme="minorEastAsia" w:eastAsiaTheme="minorEastAsia" w:hAnsiTheme="minorEastAsia"/>
          <w:sz w:val="24"/>
          <w:szCs w:val="24"/>
        </w:rPr>
        <w:t>（7）函数调用时实参和形参类型不匹配；</w:t>
      </w:r>
    </w:p>
    <w:p w14:paraId="5B8E8663" w14:textId="1C1600E4" w:rsidR="008210DE" w:rsidRPr="008210DE" w:rsidRDefault="008210DE" w:rsidP="00D26414">
      <w:pPr>
        <w:spacing w:line="360" w:lineRule="auto"/>
        <w:rPr>
          <w:rFonts w:asciiTheme="minorEastAsia" w:eastAsiaTheme="minorEastAsia" w:hAnsiTheme="minorEastAsia"/>
          <w:sz w:val="24"/>
          <w:szCs w:val="24"/>
        </w:rPr>
      </w:pPr>
      <w:r w:rsidRPr="008210DE">
        <w:rPr>
          <w:rFonts w:asciiTheme="minorEastAsia" w:eastAsiaTheme="minorEastAsia" w:hAnsiTheme="minorEastAsia"/>
          <w:sz w:val="24"/>
          <w:szCs w:val="24"/>
        </w:rPr>
        <w:t>（8）对非数组变量采用下标变量的形式访问；</w:t>
      </w:r>
    </w:p>
    <w:p w14:paraId="05C67A81" w14:textId="6DD23C1F" w:rsidR="008210DE" w:rsidRPr="008210DE" w:rsidRDefault="008210DE" w:rsidP="00D26414">
      <w:pPr>
        <w:spacing w:line="360" w:lineRule="auto"/>
        <w:rPr>
          <w:rFonts w:asciiTheme="minorEastAsia" w:eastAsiaTheme="minorEastAsia" w:hAnsiTheme="minorEastAsia"/>
          <w:sz w:val="24"/>
          <w:szCs w:val="24"/>
        </w:rPr>
      </w:pPr>
      <w:r w:rsidRPr="008210DE">
        <w:rPr>
          <w:rFonts w:asciiTheme="minorEastAsia" w:eastAsiaTheme="minorEastAsia" w:hAnsiTheme="minorEastAsia"/>
          <w:sz w:val="24"/>
          <w:szCs w:val="24"/>
        </w:rPr>
        <w:t>（9）数组变量的下标不是整型表达式；</w:t>
      </w:r>
    </w:p>
    <w:p w14:paraId="2A5667FA" w14:textId="3F3EF88E" w:rsidR="008210DE" w:rsidRPr="008210DE" w:rsidRDefault="008210DE" w:rsidP="00D26414">
      <w:pPr>
        <w:spacing w:line="360" w:lineRule="auto"/>
        <w:rPr>
          <w:rFonts w:asciiTheme="minorEastAsia" w:eastAsiaTheme="minorEastAsia" w:hAnsiTheme="minorEastAsia"/>
          <w:sz w:val="24"/>
          <w:szCs w:val="24"/>
        </w:rPr>
      </w:pPr>
      <w:r w:rsidRPr="008210DE">
        <w:rPr>
          <w:rFonts w:asciiTheme="minorEastAsia" w:eastAsiaTheme="minorEastAsia" w:hAnsiTheme="minorEastAsia"/>
          <w:sz w:val="24"/>
          <w:szCs w:val="24"/>
        </w:rPr>
        <w:t>（10）赋值号左边不是左值表达式；</w:t>
      </w:r>
    </w:p>
    <w:p w14:paraId="4FDFB5BD" w14:textId="455B28C0" w:rsidR="008210DE" w:rsidRPr="008210DE" w:rsidRDefault="008210DE" w:rsidP="00D26414">
      <w:pPr>
        <w:spacing w:line="360" w:lineRule="auto"/>
        <w:rPr>
          <w:rFonts w:asciiTheme="minorEastAsia" w:eastAsiaTheme="minorEastAsia" w:hAnsiTheme="minorEastAsia"/>
          <w:sz w:val="24"/>
          <w:szCs w:val="24"/>
        </w:rPr>
      </w:pPr>
      <w:r w:rsidRPr="008210DE">
        <w:rPr>
          <w:rFonts w:asciiTheme="minorEastAsia" w:eastAsiaTheme="minorEastAsia" w:hAnsiTheme="minorEastAsia"/>
          <w:sz w:val="24"/>
          <w:szCs w:val="24"/>
        </w:rPr>
        <w:t>（11）对非左值表达式进行自增、自减运算；</w:t>
      </w:r>
    </w:p>
    <w:p w14:paraId="544BFE48" w14:textId="41D0E830" w:rsidR="008210DE" w:rsidRPr="008210DE" w:rsidRDefault="008210DE" w:rsidP="00D26414">
      <w:pPr>
        <w:spacing w:line="360" w:lineRule="auto"/>
        <w:rPr>
          <w:rFonts w:asciiTheme="minorEastAsia" w:eastAsiaTheme="minorEastAsia" w:hAnsiTheme="minorEastAsia"/>
          <w:sz w:val="24"/>
          <w:szCs w:val="24"/>
        </w:rPr>
      </w:pPr>
      <w:r w:rsidRPr="008210DE">
        <w:rPr>
          <w:rFonts w:asciiTheme="minorEastAsia" w:eastAsiaTheme="minorEastAsia" w:hAnsiTheme="minorEastAsia"/>
          <w:sz w:val="24"/>
          <w:szCs w:val="24"/>
        </w:rPr>
        <w:t>（12）类型不匹配。需要指出类型不匹配错误；有些需要根据定义的语言的语义自行进行界定，比如：32+'A'，10*12.3，如果使用强类型规则，则需要报错，如果按C语言的弱类型规则，则是允许这类运算的，但需要在后续阶段需要进行类型转换，类型统一后再进行对应运算；</w:t>
      </w:r>
    </w:p>
    <w:p w14:paraId="0266FC35" w14:textId="38487A1B" w:rsidR="008210DE" w:rsidRPr="008210DE" w:rsidRDefault="008210DE" w:rsidP="00D26414">
      <w:pPr>
        <w:spacing w:line="360" w:lineRule="auto"/>
        <w:rPr>
          <w:rFonts w:asciiTheme="minorEastAsia" w:eastAsiaTheme="minorEastAsia" w:hAnsiTheme="minorEastAsia"/>
          <w:sz w:val="24"/>
          <w:szCs w:val="24"/>
        </w:rPr>
      </w:pPr>
      <w:r w:rsidRPr="008210DE">
        <w:rPr>
          <w:rFonts w:asciiTheme="minorEastAsia" w:eastAsiaTheme="minorEastAsia" w:hAnsiTheme="minorEastAsia"/>
          <w:sz w:val="24"/>
          <w:szCs w:val="24"/>
        </w:rPr>
        <w:t>（13）函数返回值类型与函数定义的返回值类型不匹配；</w:t>
      </w:r>
    </w:p>
    <w:p w14:paraId="43E62DE2" w14:textId="29F61BDA" w:rsidR="008210DE" w:rsidRPr="008210DE" w:rsidRDefault="008210DE" w:rsidP="00D26414">
      <w:pPr>
        <w:spacing w:line="360" w:lineRule="auto"/>
        <w:rPr>
          <w:rFonts w:asciiTheme="minorEastAsia" w:eastAsiaTheme="minorEastAsia" w:hAnsiTheme="minorEastAsia"/>
          <w:sz w:val="24"/>
          <w:szCs w:val="24"/>
        </w:rPr>
      </w:pPr>
      <w:r w:rsidRPr="008210DE">
        <w:rPr>
          <w:rFonts w:asciiTheme="minorEastAsia" w:eastAsiaTheme="minorEastAsia" w:hAnsiTheme="minorEastAsia"/>
          <w:sz w:val="24"/>
          <w:szCs w:val="24"/>
        </w:rPr>
        <w:t>（14）函数没有返回语句（当函数返回值类型不是void时）；</w:t>
      </w:r>
    </w:p>
    <w:p w14:paraId="707B0C85" w14:textId="61973AC8" w:rsidR="008210DE" w:rsidRPr="008210DE" w:rsidRDefault="008210DE" w:rsidP="00D26414">
      <w:pPr>
        <w:spacing w:line="360" w:lineRule="auto"/>
        <w:rPr>
          <w:rFonts w:asciiTheme="minorEastAsia" w:eastAsiaTheme="minorEastAsia" w:hAnsiTheme="minorEastAsia"/>
          <w:sz w:val="24"/>
          <w:szCs w:val="24"/>
        </w:rPr>
      </w:pPr>
      <w:r w:rsidRPr="008210DE">
        <w:rPr>
          <w:rFonts w:asciiTheme="minorEastAsia" w:eastAsiaTheme="minorEastAsia" w:hAnsiTheme="minorEastAsia"/>
          <w:sz w:val="24"/>
          <w:szCs w:val="24"/>
        </w:rPr>
        <w:t>（15）break语句不在循环语句或switch语句中；</w:t>
      </w:r>
    </w:p>
    <w:p w14:paraId="3B9C3DDB" w14:textId="01B6FA87" w:rsidR="008210DE" w:rsidRPr="008210DE" w:rsidRDefault="008210DE" w:rsidP="00D26414">
      <w:pPr>
        <w:spacing w:line="360" w:lineRule="auto"/>
        <w:rPr>
          <w:rFonts w:asciiTheme="minorEastAsia" w:eastAsiaTheme="minorEastAsia" w:hAnsiTheme="minorEastAsia"/>
          <w:sz w:val="24"/>
          <w:szCs w:val="24"/>
        </w:rPr>
      </w:pPr>
      <w:r w:rsidRPr="008210DE">
        <w:rPr>
          <w:rFonts w:asciiTheme="minorEastAsia" w:eastAsiaTheme="minorEastAsia" w:hAnsiTheme="minorEastAsia"/>
          <w:sz w:val="24"/>
          <w:szCs w:val="24"/>
        </w:rPr>
        <w:t>（16）continue语句不在循环语句中；</w:t>
      </w:r>
    </w:p>
    <w:p w14:paraId="73FDD7FE" w14:textId="63B5C7C9" w:rsidR="008210DE" w:rsidRPr="008210DE" w:rsidRDefault="008210DE" w:rsidP="00D26414">
      <w:pPr>
        <w:spacing w:line="360" w:lineRule="auto"/>
        <w:rPr>
          <w:rFonts w:asciiTheme="minorEastAsia" w:eastAsiaTheme="minorEastAsia" w:hAnsiTheme="minorEastAsia"/>
          <w:sz w:val="24"/>
          <w:szCs w:val="24"/>
        </w:rPr>
      </w:pPr>
      <w:r w:rsidRPr="008210DE">
        <w:rPr>
          <w:rFonts w:asciiTheme="minorEastAsia" w:eastAsiaTheme="minorEastAsia" w:hAnsiTheme="minorEastAsia"/>
          <w:sz w:val="24"/>
          <w:szCs w:val="24"/>
        </w:rPr>
        <w:t xml:space="preserve">（17）switch 语句的key值不是常数 </w:t>
      </w:r>
    </w:p>
    <w:p w14:paraId="6C541884" w14:textId="4FBE5372" w:rsidR="008210DE" w:rsidRPr="008210DE" w:rsidRDefault="008210DE" w:rsidP="00D26414">
      <w:pPr>
        <w:spacing w:line="360" w:lineRule="auto"/>
        <w:rPr>
          <w:rFonts w:asciiTheme="minorEastAsia" w:eastAsiaTheme="minorEastAsia" w:hAnsiTheme="minorEastAsia"/>
          <w:sz w:val="24"/>
          <w:szCs w:val="24"/>
        </w:rPr>
      </w:pPr>
      <w:r w:rsidRPr="008210DE">
        <w:rPr>
          <w:rFonts w:asciiTheme="minorEastAsia" w:eastAsiaTheme="minorEastAsia" w:hAnsiTheme="minorEastAsia"/>
          <w:sz w:val="24"/>
          <w:szCs w:val="24"/>
        </w:rPr>
        <w:t xml:space="preserve">（18）switch 语句的key值相等 </w:t>
      </w:r>
    </w:p>
    <w:p w14:paraId="713D79DC" w14:textId="2BD9DA5F" w:rsidR="008210DE" w:rsidRPr="008210DE" w:rsidRDefault="008210DE" w:rsidP="00D26414">
      <w:pPr>
        <w:spacing w:line="360" w:lineRule="auto"/>
        <w:rPr>
          <w:rFonts w:asciiTheme="minorEastAsia" w:eastAsiaTheme="minorEastAsia" w:hAnsiTheme="minorEastAsia"/>
          <w:sz w:val="24"/>
          <w:szCs w:val="24"/>
        </w:rPr>
      </w:pPr>
      <w:r w:rsidRPr="008210DE">
        <w:rPr>
          <w:rFonts w:asciiTheme="minorEastAsia" w:eastAsiaTheme="minorEastAsia" w:hAnsiTheme="minorEastAsia"/>
          <w:sz w:val="24"/>
          <w:szCs w:val="24"/>
        </w:rPr>
        <w:t xml:space="preserve">（19）调用的函数已经声明但未定义 </w:t>
      </w:r>
    </w:p>
    <w:p w14:paraId="3FEC8D0A" w14:textId="0EEECC7C" w:rsidR="008210DE" w:rsidRPr="00D26414" w:rsidRDefault="008210DE" w:rsidP="00D26414">
      <w:pPr>
        <w:spacing w:line="360" w:lineRule="auto"/>
        <w:rPr>
          <w:rFonts w:asciiTheme="minorEastAsia" w:eastAsiaTheme="minorEastAsia" w:hAnsiTheme="minorEastAsia"/>
          <w:sz w:val="24"/>
          <w:szCs w:val="24"/>
        </w:rPr>
      </w:pPr>
      <w:r w:rsidRPr="008210DE">
        <w:rPr>
          <w:rFonts w:asciiTheme="minorEastAsia" w:eastAsiaTheme="minorEastAsia" w:hAnsiTheme="minorEastAsia"/>
          <w:sz w:val="24"/>
          <w:szCs w:val="24"/>
        </w:rPr>
        <w:t xml:space="preserve">（20）函数声明和定义的返回类型不同，或参数数目不同，或声明和定义的形参类型不一致 </w:t>
      </w:r>
    </w:p>
    <w:p w14:paraId="0C6DF101" w14:textId="7A276DF6" w:rsidR="00326FDF" w:rsidRDefault="00326FDF" w:rsidP="00041DB4">
      <w:pPr>
        <w:pStyle w:val="2"/>
        <w:spacing w:beforeLines="50" w:before="156" w:afterLines="50" w:after="156" w:line="360" w:lineRule="auto"/>
        <w:rPr>
          <w:rFonts w:ascii="黑体" w:hAnsi="黑体"/>
          <w:sz w:val="28"/>
          <w:szCs w:val="28"/>
        </w:rPr>
      </w:pPr>
      <w:bookmarkStart w:id="12" w:name="_Toc125018382"/>
      <w:r w:rsidRPr="00041DB4">
        <w:rPr>
          <w:rFonts w:ascii="黑体" w:hAnsi="黑体" w:hint="eastAsia"/>
          <w:sz w:val="28"/>
          <w:szCs w:val="28"/>
        </w:rPr>
        <w:t>2.5中间代码</w:t>
      </w:r>
      <w:r w:rsidR="002C5C7B" w:rsidRPr="00041DB4">
        <w:rPr>
          <w:rFonts w:ascii="黑体" w:hAnsi="黑体" w:hint="eastAsia"/>
          <w:sz w:val="28"/>
          <w:szCs w:val="28"/>
        </w:rPr>
        <w:t>结构定义</w:t>
      </w:r>
      <w:bookmarkEnd w:id="12"/>
    </w:p>
    <w:p w14:paraId="6A7AE957" w14:textId="22375676" w:rsidR="008D2563" w:rsidRPr="00840FB4" w:rsidRDefault="008D2563" w:rsidP="008D2563">
      <w:pPr>
        <w:widowControl/>
        <w:spacing w:beforeLines="50" w:before="156"/>
        <w:jc w:val="center"/>
        <w:rPr>
          <w:rFonts w:ascii="黑体" w:eastAsia="黑体" w:hAnsi="黑体"/>
          <w:bCs/>
          <w:szCs w:val="21"/>
        </w:rPr>
      </w:pPr>
      <w:r w:rsidRPr="00840FB4">
        <w:rPr>
          <w:rFonts w:ascii="黑体" w:eastAsia="黑体" w:hAnsi="黑体"/>
          <w:bCs/>
          <w:szCs w:val="21"/>
        </w:rPr>
        <w:t>表</w:t>
      </w:r>
      <w:r w:rsidR="00840FB4" w:rsidRPr="00840FB4">
        <w:rPr>
          <w:rFonts w:ascii="黑体" w:eastAsia="黑体" w:hAnsi="黑体" w:hint="eastAsia"/>
          <w:bCs/>
          <w:szCs w:val="21"/>
        </w:rPr>
        <w:t>2</w:t>
      </w:r>
      <w:r w:rsidRPr="00840FB4">
        <w:rPr>
          <w:rFonts w:ascii="黑体" w:eastAsia="黑体" w:hAnsi="黑体"/>
          <w:bCs/>
          <w:szCs w:val="21"/>
        </w:rPr>
        <w:t>-1 中间代码定义</w:t>
      </w:r>
    </w:p>
    <w:tbl>
      <w:tblPr>
        <w:tblStyle w:val="af1"/>
        <w:tblW w:w="0" w:type="auto"/>
        <w:jc w:val="center"/>
        <w:tblLook w:val="04A0" w:firstRow="1" w:lastRow="0" w:firstColumn="1" w:lastColumn="0" w:noHBand="0" w:noVBand="1"/>
      </w:tblPr>
      <w:tblGrid>
        <w:gridCol w:w="1643"/>
        <w:gridCol w:w="2116"/>
        <w:gridCol w:w="1278"/>
        <w:gridCol w:w="883"/>
        <w:gridCol w:w="851"/>
        <w:gridCol w:w="1134"/>
      </w:tblGrid>
      <w:tr w:rsidR="008D2563" w:rsidRPr="00861BC0" w14:paraId="32DCCE6F" w14:textId="77777777" w:rsidTr="003071C2">
        <w:trPr>
          <w:jc w:val="center"/>
        </w:trPr>
        <w:tc>
          <w:tcPr>
            <w:tcW w:w="1643" w:type="dxa"/>
          </w:tcPr>
          <w:p w14:paraId="0856A8F8" w14:textId="77777777" w:rsidR="008D2563" w:rsidRPr="00861BC0" w:rsidRDefault="008D2563" w:rsidP="003071C2">
            <w:pPr>
              <w:widowControl/>
              <w:spacing w:line="360" w:lineRule="auto"/>
              <w:jc w:val="center"/>
              <w:rPr>
                <w:b/>
                <w:szCs w:val="21"/>
              </w:rPr>
            </w:pPr>
            <w:r w:rsidRPr="00861BC0">
              <w:rPr>
                <w:rFonts w:hAnsiTheme="minorEastAsia"/>
                <w:b/>
                <w:szCs w:val="21"/>
              </w:rPr>
              <w:t>语法</w:t>
            </w:r>
          </w:p>
        </w:tc>
        <w:tc>
          <w:tcPr>
            <w:tcW w:w="2116" w:type="dxa"/>
          </w:tcPr>
          <w:p w14:paraId="7F9CD6F4" w14:textId="77777777" w:rsidR="008D2563" w:rsidRPr="00861BC0" w:rsidRDefault="008D2563" w:rsidP="003071C2">
            <w:pPr>
              <w:widowControl/>
              <w:spacing w:line="360" w:lineRule="auto"/>
              <w:jc w:val="center"/>
              <w:rPr>
                <w:b/>
                <w:szCs w:val="21"/>
              </w:rPr>
            </w:pPr>
            <w:r w:rsidRPr="00861BC0">
              <w:rPr>
                <w:rFonts w:hAnsiTheme="minorEastAsia"/>
                <w:b/>
                <w:szCs w:val="21"/>
              </w:rPr>
              <w:t>描述</w:t>
            </w:r>
          </w:p>
        </w:tc>
        <w:tc>
          <w:tcPr>
            <w:tcW w:w="1278" w:type="dxa"/>
          </w:tcPr>
          <w:p w14:paraId="3EEF5CEE" w14:textId="77777777" w:rsidR="008D2563" w:rsidRPr="00861BC0" w:rsidRDefault="008D2563" w:rsidP="003071C2">
            <w:pPr>
              <w:widowControl/>
              <w:spacing w:line="360" w:lineRule="auto"/>
              <w:jc w:val="center"/>
              <w:rPr>
                <w:b/>
                <w:szCs w:val="21"/>
              </w:rPr>
            </w:pPr>
            <w:r w:rsidRPr="00861BC0">
              <w:rPr>
                <w:b/>
                <w:szCs w:val="21"/>
              </w:rPr>
              <w:t>Op</w:t>
            </w:r>
          </w:p>
        </w:tc>
        <w:tc>
          <w:tcPr>
            <w:tcW w:w="883" w:type="dxa"/>
          </w:tcPr>
          <w:p w14:paraId="7FCCEDE6" w14:textId="77777777" w:rsidR="008D2563" w:rsidRPr="00861BC0" w:rsidRDefault="008D2563" w:rsidP="003071C2">
            <w:pPr>
              <w:widowControl/>
              <w:spacing w:line="360" w:lineRule="auto"/>
              <w:jc w:val="center"/>
              <w:rPr>
                <w:b/>
                <w:szCs w:val="21"/>
              </w:rPr>
            </w:pPr>
            <w:r w:rsidRPr="00861BC0">
              <w:rPr>
                <w:b/>
                <w:szCs w:val="21"/>
              </w:rPr>
              <w:t>Opn1</w:t>
            </w:r>
          </w:p>
        </w:tc>
        <w:tc>
          <w:tcPr>
            <w:tcW w:w="851" w:type="dxa"/>
          </w:tcPr>
          <w:p w14:paraId="73CF8FC8" w14:textId="77777777" w:rsidR="008D2563" w:rsidRPr="00861BC0" w:rsidRDefault="008D2563" w:rsidP="003071C2">
            <w:pPr>
              <w:widowControl/>
              <w:spacing w:line="360" w:lineRule="auto"/>
              <w:jc w:val="center"/>
              <w:rPr>
                <w:b/>
                <w:szCs w:val="21"/>
              </w:rPr>
            </w:pPr>
            <w:r w:rsidRPr="00861BC0">
              <w:rPr>
                <w:b/>
                <w:szCs w:val="21"/>
              </w:rPr>
              <w:t>Opn2</w:t>
            </w:r>
          </w:p>
        </w:tc>
        <w:tc>
          <w:tcPr>
            <w:tcW w:w="1134" w:type="dxa"/>
          </w:tcPr>
          <w:p w14:paraId="7CCBD5FA" w14:textId="77777777" w:rsidR="008D2563" w:rsidRPr="00861BC0" w:rsidRDefault="008D2563" w:rsidP="003071C2">
            <w:pPr>
              <w:widowControl/>
              <w:spacing w:line="360" w:lineRule="auto"/>
              <w:jc w:val="center"/>
              <w:rPr>
                <w:b/>
                <w:szCs w:val="21"/>
              </w:rPr>
            </w:pPr>
            <w:r w:rsidRPr="00861BC0">
              <w:rPr>
                <w:b/>
                <w:szCs w:val="21"/>
              </w:rPr>
              <w:t>Result</w:t>
            </w:r>
          </w:p>
        </w:tc>
      </w:tr>
      <w:tr w:rsidR="008D2563" w:rsidRPr="00861BC0" w14:paraId="0A88C3FE" w14:textId="77777777" w:rsidTr="003071C2">
        <w:trPr>
          <w:jc w:val="center"/>
        </w:trPr>
        <w:tc>
          <w:tcPr>
            <w:tcW w:w="1643" w:type="dxa"/>
          </w:tcPr>
          <w:p w14:paraId="5BE8407B" w14:textId="77777777" w:rsidR="008D2563" w:rsidRPr="00861BC0" w:rsidRDefault="008D2563" w:rsidP="003071C2">
            <w:pPr>
              <w:widowControl/>
              <w:spacing w:line="360" w:lineRule="auto"/>
              <w:jc w:val="left"/>
              <w:rPr>
                <w:szCs w:val="21"/>
              </w:rPr>
            </w:pPr>
            <w:r w:rsidRPr="00861BC0">
              <w:rPr>
                <w:kern w:val="0"/>
                <w:szCs w:val="21"/>
              </w:rPr>
              <w:t>LABEL x</w:t>
            </w:r>
          </w:p>
        </w:tc>
        <w:tc>
          <w:tcPr>
            <w:tcW w:w="2116" w:type="dxa"/>
          </w:tcPr>
          <w:p w14:paraId="77FE8573" w14:textId="77777777" w:rsidR="008D2563" w:rsidRPr="00861BC0" w:rsidRDefault="008D2563" w:rsidP="003071C2">
            <w:pPr>
              <w:widowControl/>
              <w:spacing w:line="360" w:lineRule="auto"/>
              <w:jc w:val="left"/>
              <w:rPr>
                <w:szCs w:val="21"/>
              </w:rPr>
            </w:pPr>
            <w:r w:rsidRPr="00861BC0">
              <w:rPr>
                <w:rFonts w:hAnsiTheme="minorEastAsia"/>
                <w:kern w:val="0"/>
                <w:szCs w:val="21"/>
              </w:rPr>
              <w:t>定义标号</w:t>
            </w:r>
            <w:r w:rsidRPr="00861BC0">
              <w:rPr>
                <w:kern w:val="0"/>
                <w:szCs w:val="21"/>
              </w:rPr>
              <w:t>x</w:t>
            </w:r>
          </w:p>
        </w:tc>
        <w:tc>
          <w:tcPr>
            <w:tcW w:w="1278" w:type="dxa"/>
          </w:tcPr>
          <w:p w14:paraId="7A5273A7" w14:textId="77777777" w:rsidR="008D2563" w:rsidRPr="00861BC0" w:rsidRDefault="008D2563" w:rsidP="003071C2">
            <w:pPr>
              <w:widowControl/>
              <w:spacing w:line="360" w:lineRule="auto"/>
              <w:jc w:val="left"/>
              <w:rPr>
                <w:kern w:val="0"/>
                <w:szCs w:val="21"/>
              </w:rPr>
            </w:pPr>
            <w:r w:rsidRPr="00861BC0">
              <w:rPr>
                <w:kern w:val="0"/>
                <w:szCs w:val="21"/>
              </w:rPr>
              <w:t>LABEL</w:t>
            </w:r>
          </w:p>
        </w:tc>
        <w:tc>
          <w:tcPr>
            <w:tcW w:w="883" w:type="dxa"/>
          </w:tcPr>
          <w:p w14:paraId="482BB6A4" w14:textId="77777777" w:rsidR="008D2563" w:rsidRPr="00861BC0" w:rsidRDefault="008D2563" w:rsidP="003071C2">
            <w:pPr>
              <w:widowControl/>
              <w:spacing w:line="360" w:lineRule="auto"/>
              <w:jc w:val="left"/>
              <w:rPr>
                <w:kern w:val="0"/>
                <w:szCs w:val="21"/>
              </w:rPr>
            </w:pPr>
          </w:p>
        </w:tc>
        <w:tc>
          <w:tcPr>
            <w:tcW w:w="851" w:type="dxa"/>
          </w:tcPr>
          <w:p w14:paraId="500A9DD9" w14:textId="77777777" w:rsidR="008D2563" w:rsidRPr="00861BC0" w:rsidRDefault="008D2563" w:rsidP="003071C2">
            <w:pPr>
              <w:widowControl/>
              <w:spacing w:line="360" w:lineRule="auto"/>
              <w:jc w:val="left"/>
              <w:rPr>
                <w:kern w:val="0"/>
                <w:szCs w:val="21"/>
              </w:rPr>
            </w:pPr>
          </w:p>
        </w:tc>
        <w:tc>
          <w:tcPr>
            <w:tcW w:w="1134" w:type="dxa"/>
          </w:tcPr>
          <w:p w14:paraId="425679BB" w14:textId="77777777" w:rsidR="008D2563" w:rsidRPr="00861BC0" w:rsidRDefault="008D2563" w:rsidP="003071C2">
            <w:pPr>
              <w:widowControl/>
              <w:spacing w:line="360" w:lineRule="auto"/>
              <w:jc w:val="left"/>
              <w:rPr>
                <w:kern w:val="0"/>
                <w:szCs w:val="21"/>
              </w:rPr>
            </w:pPr>
            <w:r>
              <w:rPr>
                <w:rFonts w:hint="eastAsia"/>
                <w:kern w:val="0"/>
                <w:szCs w:val="21"/>
              </w:rPr>
              <w:t>x</w:t>
            </w:r>
          </w:p>
        </w:tc>
      </w:tr>
      <w:tr w:rsidR="008D2563" w:rsidRPr="00861BC0" w14:paraId="5C1B6CDF" w14:textId="77777777" w:rsidTr="003071C2">
        <w:trPr>
          <w:jc w:val="center"/>
        </w:trPr>
        <w:tc>
          <w:tcPr>
            <w:tcW w:w="1643" w:type="dxa"/>
          </w:tcPr>
          <w:p w14:paraId="3BD39E92" w14:textId="77777777" w:rsidR="008D2563" w:rsidRPr="00861BC0" w:rsidRDefault="008D2563" w:rsidP="003071C2">
            <w:pPr>
              <w:widowControl/>
              <w:spacing w:line="360" w:lineRule="auto"/>
              <w:jc w:val="left"/>
              <w:rPr>
                <w:szCs w:val="21"/>
              </w:rPr>
            </w:pPr>
            <w:r w:rsidRPr="00861BC0">
              <w:rPr>
                <w:kern w:val="0"/>
                <w:szCs w:val="21"/>
              </w:rPr>
              <w:t>FUNCTION f:</w:t>
            </w:r>
          </w:p>
        </w:tc>
        <w:tc>
          <w:tcPr>
            <w:tcW w:w="2116" w:type="dxa"/>
          </w:tcPr>
          <w:p w14:paraId="407722D4" w14:textId="77777777" w:rsidR="008D2563" w:rsidRPr="00861BC0" w:rsidRDefault="008D2563" w:rsidP="003071C2">
            <w:pPr>
              <w:widowControl/>
              <w:spacing w:line="360" w:lineRule="auto"/>
              <w:jc w:val="left"/>
              <w:rPr>
                <w:szCs w:val="21"/>
              </w:rPr>
            </w:pPr>
            <w:r w:rsidRPr="00861BC0">
              <w:rPr>
                <w:rFonts w:hAnsiTheme="minorEastAsia"/>
                <w:kern w:val="0"/>
                <w:szCs w:val="21"/>
              </w:rPr>
              <w:t>定义函数</w:t>
            </w:r>
            <w:r w:rsidRPr="00861BC0">
              <w:rPr>
                <w:kern w:val="0"/>
                <w:szCs w:val="21"/>
              </w:rPr>
              <w:t xml:space="preserve">f </w:t>
            </w:r>
          </w:p>
        </w:tc>
        <w:tc>
          <w:tcPr>
            <w:tcW w:w="1278" w:type="dxa"/>
          </w:tcPr>
          <w:p w14:paraId="357FE60C" w14:textId="77777777" w:rsidR="008D2563" w:rsidRPr="00861BC0" w:rsidRDefault="008D2563" w:rsidP="003071C2">
            <w:pPr>
              <w:widowControl/>
              <w:spacing w:line="360" w:lineRule="auto"/>
              <w:jc w:val="left"/>
              <w:rPr>
                <w:kern w:val="0"/>
                <w:szCs w:val="21"/>
              </w:rPr>
            </w:pPr>
            <w:r w:rsidRPr="00861BC0">
              <w:rPr>
                <w:kern w:val="0"/>
                <w:szCs w:val="21"/>
              </w:rPr>
              <w:t>FUNCTION</w:t>
            </w:r>
          </w:p>
        </w:tc>
        <w:tc>
          <w:tcPr>
            <w:tcW w:w="883" w:type="dxa"/>
          </w:tcPr>
          <w:p w14:paraId="06A93BB2" w14:textId="77777777" w:rsidR="008D2563" w:rsidRPr="00861BC0" w:rsidRDefault="008D2563" w:rsidP="003071C2">
            <w:pPr>
              <w:widowControl/>
              <w:spacing w:line="360" w:lineRule="auto"/>
              <w:jc w:val="left"/>
              <w:rPr>
                <w:kern w:val="0"/>
                <w:szCs w:val="21"/>
              </w:rPr>
            </w:pPr>
          </w:p>
        </w:tc>
        <w:tc>
          <w:tcPr>
            <w:tcW w:w="851" w:type="dxa"/>
          </w:tcPr>
          <w:p w14:paraId="2563CD45" w14:textId="77777777" w:rsidR="008D2563" w:rsidRPr="00861BC0" w:rsidRDefault="008D2563" w:rsidP="003071C2">
            <w:pPr>
              <w:widowControl/>
              <w:spacing w:line="360" w:lineRule="auto"/>
              <w:jc w:val="left"/>
              <w:rPr>
                <w:kern w:val="0"/>
                <w:szCs w:val="21"/>
              </w:rPr>
            </w:pPr>
          </w:p>
        </w:tc>
        <w:tc>
          <w:tcPr>
            <w:tcW w:w="1134" w:type="dxa"/>
          </w:tcPr>
          <w:p w14:paraId="00C68CFD" w14:textId="77777777" w:rsidR="008D2563" w:rsidRPr="00861BC0" w:rsidRDefault="008D2563" w:rsidP="003071C2">
            <w:pPr>
              <w:widowControl/>
              <w:spacing w:line="360" w:lineRule="auto"/>
              <w:jc w:val="left"/>
              <w:rPr>
                <w:kern w:val="0"/>
                <w:szCs w:val="21"/>
              </w:rPr>
            </w:pPr>
            <w:r>
              <w:rPr>
                <w:rFonts w:hint="eastAsia"/>
                <w:kern w:val="0"/>
                <w:szCs w:val="21"/>
              </w:rPr>
              <w:t>f</w:t>
            </w:r>
          </w:p>
        </w:tc>
      </w:tr>
      <w:tr w:rsidR="008D2563" w:rsidRPr="00861BC0" w14:paraId="43A37E76" w14:textId="77777777" w:rsidTr="003071C2">
        <w:trPr>
          <w:jc w:val="center"/>
        </w:trPr>
        <w:tc>
          <w:tcPr>
            <w:tcW w:w="1643" w:type="dxa"/>
          </w:tcPr>
          <w:p w14:paraId="232C923D" w14:textId="77777777" w:rsidR="008D2563" w:rsidRPr="00861BC0" w:rsidRDefault="008D2563" w:rsidP="003071C2">
            <w:pPr>
              <w:widowControl/>
              <w:spacing w:line="360" w:lineRule="auto"/>
              <w:jc w:val="left"/>
              <w:rPr>
                <w:szCs w:val="21"/>
              </w:rPr>
            </w:pPr>
            <w:r w:rsidRPr="00861BC0">
              <w:rPr>
                <w:kern w:val="0"/>
                <w:szCs w:val="21"/>
              </w:rPr>
              <w:t xml:space="preserve">x </w:t>
            </w:r>
            <w:r>
              <w:rPr>
                <w:kern w:val="0"/>
                <w:szCs w:val="21"/>
              </w:rPr>
              <w:t>:</w:t>
            </w:r>
            <w:r w:rsidRPr="00861BC0">
              <w:rPr>
                <w:kern w:val="0"/>
                <w:szCs w:val="21"/>
              </w:rPr>
              <w:t>= y</w:t>
            </w:r>
          </w:p>
        </w:tc>
        <w:tc>
          <w:tcPr>
            <w:tcW w:w="2116" w:type="dxa"/>
          </w:tcPr>
          <w:p w14:paraId="7FF2EA53" w14:textId="77777777" w:rsidR="008D2563" w:rsidRPr="00861BC0" w:rsidRDefault="008D2563" w:rsidP="003071C2">
            <w:pPr>
              <w:autoSpaceDE w:val="0"/>
              <w:autoSpaceDN w:val="0"/>
              <w:adjustRightInd w:val="0"/>
              <w:spacing w:line="360" w:lineRule="auto"/>
              <w:jc w:val="left"/>
              <w:rPr>
                <w:kern w:val="0"/>
                <w:szCs w:val="21"/>
              </w:rPr>
            </w:pPr>
            <w:r w:rsidRPr="00861BC0">
              <w:rPr>
                <w:rFonts w:hAnsiTheme="minorEastAsia"/>
                <w:kern w:val="0"/>
                <w:szCs w:val="21"/>
              </w:rPr>
              <w:t>赋值操作</w:t>
            </w:r>
          </w:p>
        </w:tc>
        <w:tc>
          <w:tcPr>
            <w:tcW w:w="1278" w:type="dxa"/>
          </w:tcPr>
          <w:p w14:paraId="25146CE3" w14:textId="77777777" w:rsidR="008D2563" w:rsidRPr="00861BC0" w:rsidRDefault="008D2563" w:rsidP="003071C2">
            <w:pPr>
              <w:autoSpaceDE w:val="0"/>
              <w:autoSpaceDN w:val="0"/>
              <w:adjustRightInd w:val="0"/>
              <w:spacing w:line="360" w:lineRule="auto"/>
              <w:jc w:val="left"/>
              <w:rPr>
                <w:kern w:val="0"/>
                <w:szCs w:val="21"/>
              </w:rPr>
            </w:pPr>
            <w:r w:rsidRPr="00861BC0">
              <w:rPr>
                <w:kern w:val="0"/>
                <w:szCs w:val="21"/>
              </w:rPr>
              <w:t xml:space="preserve">ASSIGN </w:t>
            </w:r>
          </w:p>
        </w:tc>
        <w:tc>
          <w:tcPr>
            <w:tcW w:w="883" w:type="dxa"/>
          </w:tcPr>
          <w:p w14:paraId="1BA20853" w14:textId="77777777" w:rsidR="008D2563" w:rsidRPr="00861BC0" w:rsidRDefault="008D2563" w:rsidP="003071C2">
            <w:pPr>
              <w:autoSpaceDE w:val="0"/>
              <w:autoSpaceDN w:val="0"/>
              <w:adjustRightInd w:val="0"/>
              <w:spacing w:line="360" w:lineRule="auto"/>
              <w:jc w:val="left"/>
              <w:rPr>
                <w:kern w:val="0"/>
                <w:szCs w:val="21"/>
              </w:rPr>
            </w:pPr>
            <w:r>
              <w:rPr>
                <w:rFonts w:hint="eastAsia"/>
                <w:kern w:val="0"/>
                <w:szCs w:val="21"/>
              </w:rPr>
              <w:t>y</w:t>
            </w:r>
          </w:p>
        </w:tc>
        <w:tc>
          <w:tcPr>
            <w:tcW w:w="851" w:type="dxa"/>
          </w:tcPr>
          <w:p w14:paraId="3226130C" w14:textId="77777777" w:rsidR="008D2563" w:rsidRPr="00861BC0" w:rsidRDefault="008D2563" w:rsidP="003071C2">
            <w:pPr>
              <w:autoSpaceDE w:val="0"/>
              <w:autoSpaceDN w:val="0"/>
              <w:adjustRightInd w:val="0"/>
              <w:spacing w:line="360" w:lineRule="auto"/>
              <w:jc w:val="left"/>
              <w:rPr>
                <w:kern w:val="0"/>
                <w:szCs w:val="21"/>
              </w:rPr>
            </w:pPr>
          </w:p>
        </w:tc>
        <w:tc>
          <w:tcPr>
            <w:tcW w:w="1134" w:type="dxa"/>
          </w:tcPr>
          <w:p w14:paraId="79B5845B" w14:textId="77777777" w:rsidR="008D2563" w:rsidRPr="003C4430" w:rsidRDefault="008D2563" w:rsidP="003071C2">
            <w:pPr>
              <w:spacing w:line="360" w:lineRule="auto"/>
              <w:rPr>
                <w:kern w:val="0"/>
                <w:szCs w:val="21"/>
              </w:rPr>
            </w:pPr>
            <w:r>
              <w:rPr>
                <w:rFonts w:hint="eastAsia"/>
                <w:kern w:val="0"/>
                <w:szCs w:val="21"/>
              </w:rPr>
              <w:t>x</w:t>
            </w:r>
          </w:p>
        </w:tc>
      </w:tr>
      <w:tr w:rsidR="008D2563" w:rsidRPr="00861BC0" w14:paraId="41F8D464" w14:textId="77777777" w:rsidTr="003071C2">
        <w:trPr>
          <w:jc w:val="center"/>
        </w:trPr>
        <w:tc>
          <w:tcPr>
            <w:tcW w:w="1643" w:type="dxa"/>
          </w:tcPr>
          <w:p w14:paraId="723741D1" w14:textId="77777777" w:rsidR="008D2563" w:rsidRPr="00861BC0" w:rsidRDefault="008D2563" w:rsidP="003071C2">
            <w:pPr>
              <w:widowControl/>
              <w:spacing w:line="360" w:lineRule="auto"/>
              <w:jc w:val="left"/>
              <w:rPr>
                <w:szCs w:val="21"/>
              </w:rPr>
            </w:pPr>
            <w:r w:rsidRPr="00861BC0">
              <w:rPr>
                <w:kern w:val="0"/>
                <w:szCs w:val="21"/>
              </w:rPr>
              <w:lastRenderedPageBreak/>
              <w:t xml:space="preserve">x </w:t>
            </w:r>
            <w:r>
              <w:rPr>
                <w:kern w:val="0"/>
                <w:szCs w:val="21"/>
              </w:rPr>
              <w:t>:</w:t>
            </w:r>
            <w:r w:rsidRPr="00861BC0">
              <w:rPr>
                <w:kern w:val="0"/>
                <w:szCs w:val="21"/>
              </w:rPr>
              <w:t>= y + z</w:t>
            </w:r>
          </w:p>
        </w:tc>
        <w:tc>
          <w:tcPr>
            <w:tcW w:w="2116" w:type="dxa"/>
          </w:tcPr>
          <w:p w14:paraId="4CE4DDAB" w14:textId="77777777" w:rsidR="008D2563" w:rsidRPr="00861BC0" w:rsidRDefault="008D2563" w:rsidP="003071C2">
            <w:pPr>
              <w:autoSpaceDE w:val="0"/>
              <w:autoSpaceDN w:val="0"/>
              <w:adjustRightInd w:val="0"/>
              <w:spacing w:line="360" w:lineRule="auto"/>
              <w:jc w:val="left"/>
              <w:rPr>
                <w:kern w:val="0"/>
                <w:szCs w:val="21"/>
              </w:rPr>
            </w:pPr>
            <w:r w:rsidRPr="00861BC0">
              <w:rPr>
                <w:rFonts w:hAnsiTheme="minorEastAsia"/>
                <w:kern w:val="0"/>
                <w:szCs w:val="21"/>
              </w:rPr>
              <w:t>加法操作</w:t>
            </w:r>
          </w:p>
        </w:tc>
        <w:tc>
          <w:tcPr>
            <w:tcW w:w="1278" w:type="dxa"/>
          </w:tcPr>
          <w:p w14:paraId="0318D4F2" w14:textId="77777777" w:rsidR="008D2563" w:rsidRPr="00861BC0" w:rsidRDefault="008D2563" w:rsidP="003071C2">
            <w:pPr>
              <w:autoSpaceDE w:val="0"/>
              <w:autoSpaceDN w:val="0"/>
              <w:adjustRightInd w:val="0"/>
              <w:spacing w:line="360" w:lineRule="auto"/>
              <w:jc w:val="left"/>
              <w:rPr>
                <w:kern w:val="0"/>
                <w:szCs w:val="21"/>
              </w:rPr>
            </w:pPr>
            <w:r w:rsidRPr="00861BC0">
              <w:rPr>
                <w:kern w:val="0"/>
                <w:szCs w:val="21"/>
              </w:rPr>
              <w:t>PLUS</w:t>
            </w:r>
          </w:p>
        </w:tc>
        <w:tc>
          <w:tcPr>
            <w:tcW w:w="883" w:type="dxa"/>
          </w:tcPr>
          <w:p w14:paraId="6AAE0A00" w14:textId="77777777" w:rsidR="008D2563" w:rsidRPr="00861BC0" w:rsidRDefault="008D2563" w:rsidP="003071C2">
            <w:pPr>
              <w:autoSpaceDE w:val="0"/>
              <w:autoSpaceDN w:val="0"/>
              <w:adjustRightInd w:val="0"/>
              <w:spacing w:line="360" w:lineRule="auto"/>
              <w:jc w:val="left"/>
              <w:rPr>
                <w:kern w:val="0"/>
                <w:szCs w:val="21"/>
              </w:rPr>
            </w:pPr>
            <w:r>
              <w:rPr>
                <w:rFonts w:hint="eastAsia"/>
                <w:kern w:val="0"/>
                <w:szCs w:val="21"/>
              </w:rPr>
              <w:t>y</w:t>
            </w:r>
          </w:p>
        </w:tc>
        <w:tc>
          <w:tcPr>
            <w:tcW w:w="851" w:type="dxa"/>
          </w:tcPr>
          <w:p w14:paraId="31C283C9" w14:textId="77777777" w:rsidR="008D2563" w:rsidRPr="00861BC0" w:rsidRDefault="008D2563" w:rsidP="003071C2">
            <w:pPr>
              <w:autoSpaceDE w:val="0"/>
              <w:autoSpaceDN w:val="0"/>
              <w:adjustRightInd w:val="0"/>
              <w:spacing w:line="360" w:lineRule="auto"/>
              <w:jc w:val="left"/>
              <w:rPr>
                <w:kern w:val="0"/>
                <w:szCs w:val="21"/>
              </w:rPr>
            </w:pPr>
            <w:r>
              <w:rPr>
                <w:rFonts w:hint="eastAsia"/>
                <w:kern w:val="0"/>
                <w:szCs w:val="21"/>
              </w:rPr>
              <w:t>z</w:t>
            </w:r>
          </w:p>
        </w:tc>
        <w:tc>
          <w:tcPr>
            <w:tcW w:w="1134" w:type="dxa"/>
          </w:tcPr>
          <w:p w14:paraId="0E468213" w14:textId="77777777" w:rsidR="008D2563" w:rsidRPr="003C4430" w:rsidRDefault="008D2563" w:rsidP="003071C2">
            <w:pPr>
              <w:spacing w:line="360" w:lineRule="auto"/>
              <w:rPr>
                <w:kern w:val="0"/>
                <w:szCs w:val="21"/>
              </w:rPr>
            </w:pPr>
            <w:r>
              <w:rPr>
                <w:rFonts w:hint="eastAsia"/>
                <w:kern w:val="0"/>
                <w:szCs w:val="21"/>
              </w:rPr>
              <w:t>x</w:t>
            </w:r>
          </w:p>
        </w:tc>
      </w:tr>
      <w:tr w:rsidR="008D2563" w:rsidRPr="00861BC0" w14:paraId="794E5982" w14:textId="77777777" w:rsidTr="003071C2">
        <w:trPr>
          <w:jc w:val="center"/>
        </w:trPr>
        <w:tc>
          <w:tcPr>
            <w:tcW w:w="1643" w:type="dxa"/>
          </w:tcPr>
          <w:p w14:paraId="01F8D0BB" w14:textId="77777777" w:rsidR="008D2563" w:rsidRPr="00861BC0" w:rsidRDefault="008D2563" w:rsidP="003071C2">
            <w:pPr>
              <w:widowControl/>
              <w:spacing w:line="360" w:lineRule="auto"/>
              <w:jc w:val="left"/>
              <w:rPr>
                <w:szCs w:val="21"/>
              </w:rPr>
            </w:pPr>
            <w:r w:rsidRPr="00861BC0">
              <w:rPr>
                <w:kern w:val="0"/>
                <w:szCs w:val="21"/>
              </w:rPr>
              <w:t xml:space="preserve">x </w:t>
            </w:r>
            <w:r>
              <w:rPr>
                <w:kern w:val="0"/>
                <w:szCs w:val="21"/>
              </w:rPr>
              <w:t>:</w:t>
            </w:r>
            <w:r w:rsidRPr="00861BC0">
              <w:rPr>
                <w:kern w:val="0"/>
                <w:szCs w:val="21"/>
              </w:rPr>
              <w:t>= y - z</w:t>
            </w:r>
          </w:p>
        </w:tc>
        <w:tc>
          <w:tcPr>
            <w:tcW w:w="2116" w:type="dxa"/>
          </w:tcPr>
          <w:p w14:paraId="416C4597" w14:textId="77777777" w:rsidR="008D2563" w:rsidRPr="00861BC0" w:rsidRDefault="008D2563" w:rsidP="003071C2">
            <w:pPr>
              <w:widowControl/>
              <w:spacing w:line="360" w:lineRule="auto"/>
              <w:jc w:val="left"/>
              <w:rPr>
                <w:szCs w:val="21"/>
              </w:rPr>
            </w:pPr>
            <w:r w:rsidRPr="00861BC0">
              <w:rPr>
                <w:rFonts w:hAnsiTheme="minorEastAsia"/>
                <w:szCs w:val="21"/>
              </w:rPr>
              <w:t>减法操作</w:t>
            </w:r>
          </w:p>
        </w:tc>
        <w:tc>
          <w:tcPr>
            <w:tcW w:w="1278" w:type="dxa"/>
          </w:tcPr>
          <w:p w14:paraId="71B67969" w14:textId="77777777" w:rsidR="008D2563" w:rsidRPr="00861BC0" w:rsidRDefault="008D2563" w:rsidP="003071C2">
            <w:pPr>
              <w:widowControl/>
              <w:spacing w:line="360" w:lineRule="auto"/>
              <w:jc w:val="left"/>
              <w:rPr>
                <w:szCs w:val="21"/>
              </w:rPr>
            </w:pPr>
            <w:r w:rsidRPr="00861BC0">
              <w:rPr>
                <w:szCs w:val="21"/>
              </w:rPr>
              <w:t>MINUS</w:t>
            </w:r>
          </w:p>
        </w:tc>
        <w:tc>
          <w:tcPr>
            <w:tcW w:w="883" w:type="dxa"/>
          </w:tcPr>
          <w:p w14:paraId="005CB3E6" w14:textId="77777777" w:rsidR="008D2563" w:rsidRPr="00861BC0" w:rsidRDefault="008D2563" w:rsidP="003071C2">
            <w:pPr>
              <w:widowControl/>
              <w:spacing w:line="360" w:lineRule="auto"/>
              <w:jc w:val="left"/>
              <w:rPr>
                <w:szCs w:val="21"/>
              </w:rPr>
            </w:pPr>
            <w:r>
              <w:rPr>
                <w:rFonts w:hint="eastAsia"/>
                <w:kern w:val="0"/>
                <w:szCs w:val="21"/>
              </w:rPr>
              <w:t>y</w:t>
            </w:r>
          </w:p>
        </w:tc>
        <w:tc>
          <w:tcPr>
            <w:tcW w:w="851" w:type="dxa"/>
          </w:tcPr>
          <w:p w14:paraId="7F6E30AE" w14:textId="77777777" w:rsidR="008D2563" w:rsidRPr="00861BC0" w:rsidRDefault="008D2563" w:rsidP="003071C2">
            <w:pPr>
              <w:widowControl/>
              <w:spacing w:line="360" w:lineRule="auto"/>
              <w:jc w:val="left"/>
              <w:rPr>
                <w:szCs w:val="21"/>
              </w:rPr>
            </w:pPr>
            <w:r>
              <w:rPr>
                <w:rFonts w:hint="eastAsia"/>
                <w:kern w:val="0"/>
                <w:szCs w:val="21"/>
              </w:rPr>
              <w:t>z</w:t>
            </w:r>
          </w:p>
        </w:tc>
        <w:tc>
          <w:tcPr>
            <w:tcW w:w="1134" w:type="dxa"/>
          </w:tcPr>
          <w:p w14:paraId="414E70E8" w14:textId="77777777" w:rsidR="008D2563" w:rsidRPr="003C4430" w:rsidRDefault="008D2563" w:rsidP="003071C2">
            <w:pPr>
              <w:spacing w:line="360" w:lineRule="auto"/>
              <w:rPr>
                <w:kern w:val="0"/>
                <w:szCs w:val="21"/>
              </w:rPr>
            </w:pPr>
            <w:r>
              <w:rPr>
                <w:rFonts w:hint="eastAsia"/>
                <w:kern w:val="0"/>
                <w:szCs w:val="21"/>
              </w:rPr>
              <w:t>x</w:t>
            </w:r>
          </w:p>
        </w:tc>
      </w:tr>
      <w:tr w:rsidR="008D2563" w:rsidRPr="00861BC0" w14:paraId="20135913" w14:textId="77777777" w:rsidTr="003071C2">
        <w:trPr>
          <w:jc w:val="center"/>
        </w:trPr>
        <w:tc>
          <w:tcPr>
            <w:tcW w:w="1643" w:type="dxa"/>
          </w:tcPr>
          <w:p w14:paraId="4DCCB947" w14:textId="77777777" w:rsidR="008D2563" w:rsidRPr="00861BC0" w:rsidRDefault="008D2563" w:rsidP="003071C2">
            <w:pPr>
              <w:widowControl/>
              <w:spacing w:line="360" w:lineRule="auto"/>
              <w:jc w:val="left"/>
              <w:rPr>
                <w:szCs w:val="21"/>
              </w:rPr>
            </w:pPr>
            <w:r w:rsidRPr="00861BC0">
              <w:rPr>
                <w:kern w:val="0"/>
                <w:szCs w:val="21"/>
              </w:rPr>
              <w:t xml:space="preserve">x </w:t>
            </w:r>
            <w:r>
              <w:rPr>
                <w:kern w:val="0"/>
                <w:szCs w:val="21"/>
              </w:rPr>
              <w:t>:</w:t>
            </w:r>
            <w:r w:rsidRPr="00861BC0">
              <w:rPr>
                <w:kern w:val="0"/>
                <w:szCs w:val="21"/>
              </w:rPr>
              <w:t>= y * z</w:t>
            </w:r>
          </w:p>
        </w:tc>
        <w:tc>
          <w:tcPr>
            <w:tcW w:w="2116" w:type="dxa"/>
          </w:tcPr>
          <w:p w14:paraId="41ECA5BF" w14:textId="77777777" w:rsidR="008D2563" w:rsidRPr="00861BC0" w:rsidRDefault="008D2563" w:rsidP="003071C2">
            <w:pPr>
              <w:widowControl/>
              <w:spacing w:line="360" w:lineRule="auto"/>
              <w:jc w:val="left"/>
              <w:rPr>
                <w:szCs w:val="21"/>
              </w:rPr>
            </w:pPr>
            <w:r w:rsidRPr="00861BC0">
              <w:rPr>
                <w:rFonts w:hAnsiTheme="minorEastAsia"/>
                <w:szCs w:val="21"/>
              </w:rPr>
              <w:t>乘法操作</w:t>
            </w:r>
          </w:p>
        </w:tc>
        <w:tc>
          <w:tcPr>
            <w:tcW w:w="1278" w:type="dxa"/>
          </w:tcPr>
          <w:p w14:paraId="2E9F58C5" w14:textId="77777777" w:rsidR="008D2563" w:rsidRPr="00861BC0" w:rsidRDefault="008D2563" w:rsidP="003071C2">
            <w:pPr>
              <w:widowControl/>
              <w:spacing w:line="360" w:lineRule="auto"/>
              <w:jc w:val="left"/>
              <w:rPr>
                <w:szCs w:val="21"/>
              </w:rPr>
            </w:pPr>
            <w:r w:rsidRPr="00861BC0">
              <w:rPr>
                <w:szCs w:val="21"/>
              </w:rPr>
              <w:t>STAR</w:t>
            </w:r>
          </w:p>
        </w:tc>
        <w:tc>
          <w:tcPr>
            <w:tcW w:w="883" w:type="dxa"/>
          </w:tcPr>
          <w:p w14:paraId="321D42E0" w14:textId="77777777" w:rsidR="008D2563" w:rsidRPr="00861BC0" w:rsidRDefault="008D2563" w:rsidP="003071C2">
            <w:pPr>
              <w:widowControl/>
              <w:spacing w:line="360" w:lineRule="auto"/>
              <w:jc w:val="left"/>
              <w:rPr>
                <w:szCs w:val="21"/>
              </w:rPr>
            </w:pPr>
            <w:r>
              <w:rPr>
                <w:rFonts w:hint="eastAsia"/>
                <w:kern w:val="0"/>
                <w:szCs w:val="21"/>
              </w:rPr>
              <w:t>y</w:t>
            </w:r>
          </w:p>
        </w:tc>
        <w:tc>
          <w:tcPr>
            <w:tcW w:w="851" w:type="dxa"/>
          </w:tcPr>
          <w:p w14:paraId="279B65E4" w14:textId="77777777" w:rsidR="008D2563" w:rsidRPr="00861BC0" w:rsidRDefault="008D2563" w:rsidP="003071C2">
            <w:pPr>
              <w:widowControl/>
              <w:spacing w:line="360" w:lineRule="auto"/>
              <w:jc w:val="left"/>
              <w:rPr>
                <w:szCs w:val="21"/>
              </w:rPr>
            </w:pPr>
            <w:r>
              <w:rPr>
                <w:rFonts w:hint="eastAsia"/>
                <w:kern w:val="0"/>
                <w:szCs w:val="21"/>
              </w:rPr>
              <w:t>z</w:t>
            </w:r>
          </w:p>
        </w:tc>
        <w:tc>
          <w:tcPr>
            <w:tcW w:w="1134" w:type="dxa"/>
          </w:tcPr>
          <w:p w14:paraId="0FA09F7E" w14:textId="77777777" w:rsidR="008D2563" w:rsidRPr="003C4430" w:rsidRDefault="008D2563" w:rsidP="003071C2">
            <w:pPr>
              <w:spacing w:line="360" w:lineRule="auto"/>
              <w:rPr>
                <w:kern w:val="0"/>
                <w:szCs w:val="21"/>
              </w:rPr>
            </w:pPr>
            <w:r>
              <w:rPr>
                <w:rFonts w:hint="eastAsia"/>
                <w:kern w:val="0"/>
                <w:szCs w:val="21"/>
              </w:rPr>
              <w:t>x</w:t>
            </w:r>
          </w:p>
        </w:tc>
      </w:tr>
      <w:tr w:rsidR="008D2563" w:rsidRPr="00861BC0" w14:paraId="69FB6C97" w14:textId="77777777" w:rsidTr="003071C2">
        <w:trPr>
          <w:jc w:val="center"/>
        </w:trPr>
        <w:tc>
          <w:tcPr>
            <w:tcW w:w="1643" w:type="dxa"/>
          </w:tcPr>
          <w:p w14:paraId="214CFF80" w14:textId="77777777" w:rsidR="008D2563" w:rsidRPr="00861BC0" w:rsidRDefault="008D2563" w:rsidP="003071C2">
            <w:pPr>
              <w:widowControl/>
              <w:spacing w:line="360" w:lineRule="auto"/>
              <w:jc w:val="left"/>
              <w:rPr>
                <w:szCs w:val="21"/>
              </w:rPr>
            </w:pPr>
            <w:r w:rsidRPr="00861BC0">
              <w:rPr>
                <w:kern w:val="0"/>
                <w:szCs w:val="21"/>
              </w:rPr>
              <w:t xml:space="preserve">x </w:t>
            </w:r>
            <w:r>
              <w:rPr>
                <w:kern w:val="0"/>
                <w:szCs w:val="21"/>
              </w:rPr>
              <w:t>:</w:t>
            </w:r>
            <w:r w:rsidRPr="00861BC0">
              <w:rPr>
                <w:kern w:val="0"/>
                <w:szCs w:val="21"/>
              </w:rPr>
              <w:t>= y / z</w:t>
            </w:r>
          </w:p>
        </w:tc>
        <w:tc>
          <w:tcPr>
            <w:tcW w:w="2116" w:type="dxa"/>
          </w:tcPr>
          <w:p w14:paraId="21F2A3EC" w14:textId="77777777" w:rsidR="008D2563" w:rsidRPr="00861BC0" w:rsidRDefault="008D2563" w:rsidP="003071C2">
            <w:pPr>
              <w:widowControl/>
              <w:spacing w:line="360" w:lineRule="auto"/>
              <w:jc w:val="left"/>
              <w:rPr>
                <w:szCs w:val="21"/>
              </w:rPr>
            </w:pPr>
            <w:r w:rsidRPr="00861BC0">
              <w:rPr>
                <w:rFonts w:hAnsiTheme="minorEastAsia"/>
                <w:szCs w:val="21"/>
              </w:rPr>
              <w:t>除法操作</w:t>
            </w:r>
          </w:p>
        </w:tc>
        <w:tc>
          <w:tcPr>
            <w:tcW w:w="1278" w:type="dxa"/>
          </w:tcPr>
          <w:p w14:paraId="74876714" w14:textId="77777777" w:rsidR="008D2563" w:rsidRPr="00861BC0" w:rsidRDefault="008D2563" w:rsidP="003071C2">
            <w:pPr>
              <w:widowControl/>
              <w:spacing w:line="360" w:lineRule="auto"/>
              <w:jc w:val="left"/>
              <w:rPr>
                <w:szCs w:val="21"/>
              </w:rPr>
            </w:pPr>
            <w:r w:rsidRPr="00861BC0">
              <w:rPr>
                <w:szCs w:val="21"/>
              </w:rPr>
              <w:t>DIV</w:t>
            </w:r>
          </w:p>
        </w:tc>
        <w:tc>
          <w:tcPr>
            <w:tcW w:w="883" w:type="dxa"/>
          </w:tcPr>
          <w:p w14:paraId="098A5C03" w14:textId="77777777" w:rsidR="008D2563" w:rsidRPr="00861BC0" w:rsidRDefault="008D2563" w:rsidP="003071C2">
            <w:pPr>
              <w:widowControl/>
              <w:spacing w:line="360" w:lineRule="auto"/>
              <w:jc w:val="left"/>
              <w:rPr>
                <w:szCs w:val="21"/>
              </w:rPr>
            </w:pPr>
            <w:r>
              <w:rPr>
                <w:rFonts w:hint="eastAsia"/>
                <w:kern w:val="0"/>
                <w:szCs w:val="21"/>
              </w:rPr>
              <w:t>y</w:t>
            </w:r>
          </w:p>
        </w:tc>
        <w:tc>
          <w:tcPr>
            <w:tcW w:w="851" w:type="dxa"/>
          </w:tcPr>
          <w:p w14:paraId="1BF88861" w14:textId="77777777" w:rsidR="008D2563" w:rsidRPr="00861BC0" w:rsidRDefault="008D2563" w:rsidP="003071C2">
            <w:pPr>
              <w:widowControl/>
              <w:spacing w:line="360" w:lineRule="auto"/>
              <w:jc w:val="left"/>
              <w:rPr>
                <w:szCs w:val="21"/>
              </w:rPr>
            </w:pPr>
            <w:r>
              <w:rPr>
                <w:rFonts w:hint="eastAsia"/>
                <w:kern w:val="0"/>
                <w:szCs w:val="21"/>
              </w:rPr>
              <w:t>z</w:t>
            </w:r>
          </w:p>
        </w:tc>
        <w:tc>
          <w:tcPr>
            <w:tcW w:w="1134" w:type="dxa"/>
          </w:tcPr>
          <w:p w14:paraId="2894A7F0" w14:textId="77777777" w:rsidR="008D2563" w:rsidRPr="003C4430" w:rsidRDefault="008D2563" w:rsidP="003071C2">
            <w:pPr>
              <w:spacing w:line="360" w:lineRule="auto"/>
              <w:rPr>
                <w:kern w:val="0"/>
                <w:szCs w:val="21"/>
              </w:rPr>
            </w:pPr>
            <w:r>
              <w:rPr>
                <w:rFonts w:hint="eastAsia"/>
                <w:kern w:val="0"/>
                <w:szCs w:val="21"/>
              </w:rPr>
              <w:t>x</w:t>
            </w:r>
          </w:p>
        </w:tc>
      </w:tr>
      <w:tr w:rsidR="008D2563" w:rsidRPr="00861BC0" w14:paraId="695B3430" w14:textId="77777777" w:rsidTr="003071C2">
        <w:trPr>
          <w:jc w:val="center"/>
        </w:trPr>
        <w:tc>
          <w:tcPr>
            <w:tcW w:w="1643" w:type="dxa"/>
          </w:tcPr>
          <w:p w14:paraId="6D81C4DA" w14:textId="77777777" w:rsidR="008D2563" w:rsidRPr="00861BC0" w:rsidRDefault="008D2563" w:rsidP="003071C2">
            <w:pPr>
              <w:widowControl/>
              <w:spacing w:line="360" w:lineRule="auto"/>
              <w:jc w:val="left"/>
              <w:rPr>
                <w:szCs w:val="21"/>
              </w:rPr>
            </w:pPr>
            <w:r w:rsidRPr="00861BC0">
              <w:rPr>
                <w:szCs w:val="21"/>
              </w:rPr>
              <w:t>GOTO x</w:t>
            </w:r>
          </w:p>
        </w:tc>
        <w:tc>
          <w:tcPr>
            <w:tcW w:w="2116" w:type="dxa"/>
          </w:tcPr>
          <w:p w14:paraId="2669E3E5" w14:textId="77777777" w:rsidR="008D2563" w:rsidRPr="00861BC0" w:rsidRDefault="008D2563" w:rsidP="003071C2">
            <w:pPr>
              <w:widowControl/>
              <w:spacing w:line="360" w:lineRule="auto"/>
              <w:jc w:val="left"/>
              <w:rPr>
                <w:szCs w:val="21"/>
              </w:rPr>
            </w:pPr>
            <w:r w:rsidRPr="00861BC0">
              <w:rPr>
                <w:rFonts w:hAnsiTheme="minorEastAsia"/>
                <w:szCs w:val="21"/>
              </w:rPr>
              <w:t>无条件转移</w:t>
            </w:r>
          </w:p>
        </w:tc>
        <w:tc>
          <w:tcPr>
            <w:tcW w:w="1278" w:type="dxa"/>
          </w:tcPr>
          <w:p w14:paraId="4758960B" w14:textId="77777777" w:rsidR="008D2563" w:rsidRPr="00861BC0" w:rsidRDefault="008D2563" w:rsidP="003071C2">
            <w:pPr>
              <w:widowControl/>
              <w:spacing w:line="360" w:lineRule="auto"/>
              <w:jc w:val="left"/>
              <w:rPr>
                <w:szCs w:val="21"/>
              </w:rPr>
            </w:pPr>
            <w:r w:rsidRPr="00861BC0">
              <w:rPr>
                <w:szCs w:val="21"/>
              </w:rPr>
              <w:t>GOTO</w:t>
            </w:r>
          </w:p>
        </w:tc>
        <w:tc>
          <w:tcPr>
            <w:tcW w:w="883" w:type="dxa"/>
          </w:tcPr>
          <w:p w14:paraId="2C80F346" w14:textId="77777777" w:rsidR="008D2563" w:rsidRPr="00861BC0" w:rsidRDefault="008D2563" w:rsidP="003071C2">
            <w:pPr>
              <w:widowControl/>
              <w:spacing w:line="360" w:lineRule="auto"/>
              <w:jc w:val="left"/>
              <w:rPr>
                <w:szCs w:val="21"/>
              </w:rPr>
            </w:pPr>
          </w:p>
        </w:tc>
        <w:tc>
          <w:tcPr>
            <w:tcW w:w="851" w:type="dxa"/>
          </w:tcPr>
          <w:p w14:paraId="6A017EA6" w14:textId="77777777" w:rsidR="008D2563" w:rsidRPr="00861BC0" w:rsidRDefault="008D2563" w:rsidP="003071C2">
            <w:pPr>
              <w:widowControl/>
              <w:spacing w:line="360" w:lineRule="auto"/>
              <w:jc w:val="left"/>
              <w:rPr>
                <w:szCs w:val="21"/>
              </w:rPr>
            </w:pPr>
          </w:p>
        </w:tc>
        <w:tc>
          <w:tcPr>
            <w:tcW w:w="1134" w:type="dxa"/>
          </w:tcPr>
          <w:p w14:paraId="56648550" w14:textId="77777777" w:rsidR="008D2563" w:rsidRPr="003C4430" w:rsidRDefault="008D2563" w:rsidP="003071C2">
            <w:pPr>
              <w:widowControl/>
              <w:spacing w:line="360" w:lineRule="auto"/>
              <w:jc w:val="left"/>
              <w:rPr>
                <w:kern w:val="0"/>
                <w:szCs w:val="21"/>
              </w:rPr>
            </w:pPr>
            <w:r>
              <w:rPr>
                <w:rFonts w:hint="eastAsia"/>
                <w:kern w:val="0"/>
                <w:szCs w:val="21"/>
              </w:rPr>
              <w:t>x</w:t>
            </w:r>
          </w:p>
        </w:tc>
      </w:tr>
      <w:tr w:rsidR="008D2563" w:rsidRPr="00861BC0" w14:paraId="2EE65B44" w14:textId="77777777" w:rsidTr="003071C2">
        <w:trPr>
          <w:jc w:val="center"/>
        </w:trPr>
        <w:tc>
          <w:tcPr>
            <w:tcW w:w="1643" w:type="dxa"/>
          </w:tcPr>
          <w:p w14:paraId="6AEE0561" w14:textId="77777777" w:rsidR="008D2563" w:rsidRPr="00861BC0" w:rsidRDefault="008D2563" w:rsidP="003071C2">
            <w:pPr>
              <w:widowControl/>
              <w:spacing w:line="360" w:lineRule="auto"/>
              <w:jc w:val="left"/>
              <w:rPr>
                <w:szCs w:val="21"/>
              </w:rPr>
            </w:pPr>
            <w:r w:rsidRPr="00861BC0">
              <w:rPr>
                <w:szCs w:val="21"/>
              </w:rPr>
              <w:t>IF x [relop] y GOTO z</w:t>
            </w:r>
          </w:p>
        </w:tc>
        <w:tc>
          <w:tcPr>
            <w:tcW w:w="2116" w:type="dxa"/>
          </w:tcPr>
          <w:p w14:paraId="48514250" w14:textId="77777777" w:rsidR="008D2563" w:rsidRPr="00861BC0" w:rsidRDefault="008D2563" w:rsidP="003071C2">
            <w:pPr>
              <w:widowControl/>
              <w:spacing w:line="360" w:lineRule="auto"/>
              <w:jc w:val="left"/>
              <w:rPr>
                <w:szCs w:val="21"/>
              </w:rPr>
            </w:pPr>
            <w:r w:rsidRPr="00861BC0">
              <w:rPr>
                <w:rFonts w:hAnsiTheme="minorEastAsia"/>
                <w:szCs w:val="21"/>
              </w:rPr>
              <w:t>条件转移</w:t>
            </w:r>
          </w:p>
        </w:tc>
        <w:tc>
          <w:tcPr>
            <w:tcW w:w="1278" w:type="dxa"/>
          </w:tcPr>
          <w:p w14:paraId="7069DC70" w14:textId="77777777" w:rsidR="008D2563" w:rsidRPr="00861BC0" w:rsidRDefault="008D2563" w:rsidP="003071C2">
            <w:pPr>
              <w:widowControl/>
              <w:spacing w:line="360" w:lineRule="auto"/>
              <w:jc w:val="left"/>
              <w:rPr>
                <w:szCs w:val="21"/>
              </w:rPr>
            </w:pPr>
            <w:r w:rsidRPr="00861BC0">
              <w:rPr>
                <w:szCs w:val="21"/>
              </w:rPr>
              <w:t>[relop]</w:t>
            </w:r>
          </w:p>
        </w:tc>
        <w:tc>
          <w:tcPr>
            <w:tcW w:w="883" w:type="dxa"/>
          </w:tcPr>
          <w:p w14:paraId="283AABAD" w14:textId="77777777" w:rsidR="008D2563" w:rsidRPr="00861BC0" w:rsidRDefault="008D2563" w:rsidP="003071C2">
            <w:pPr>
              <w:widowControl/>
              <w:spacing w:line="360" w:lineRule="auto"/>
              <w:jc w:val="left"/>
              <w:rPr>
                <w:szCs w:val="21"/>
              </w:rPr>
            </w:pPr>
            <w:r>
              <w:rPr>
                <w:rFonts w:hint="eastAsia"/>
                <w:szCs w:val="21"/>
              </w:rPr>
              <w:t>x</w:t>
            </w:r>
          </w:p>
        </w:tc>
        <w:tc>
          <w:tcPr>
            <w:tcW w:w="851" w:type="dxa"/>
          </w:tcPr>
          <w:p w14:paraId="6DD8D068" w14:textId="77777777" w:rsidR="008D2563" w:rsidRPr="00861BC0" w:rsidRDefault="008D2563" w:rsidP="003071C2">
            <w:pPr>
              <w:widowControl/>
              <w:spacing w:line="360" w:lineRule="auto"/>
              <w:jc w:val="left"/>
              <w:rPr>
                <w:szCs w:val="21"/>
              </w:rPr>
            </w:pPr>
            <w:r>
              <w:rPr>
                <w:rFonts w:hint="eastAsia"/>
                <w:szCs w:val="21"/>
              </w:rPr>
              <w:t>y</w:t>
            </w:r>
          </w:p>
        </w:tc>
        <w:tc>
          <w:tcPr>
            <w:tcW w:w="1134" w:type="dxa"/>
          </w:tcPr>
          <w:p w14:paraId="31C00757" w14:textId="77777777" w:rsidR="008D2563" w:rsidRPr="003C4430" w:rsidRDefault="008D2563" w:rsidP="003071C2">
            <w:pPr>
              <w:widowControl/>
              <w:spacing w:line="360" w:lineRule="auto"/>
              <w:jc w:val="left"/>
              <w:rPr>
                <w:kern w:val="0"/>
                <w:szCs w:val="21"/>
              </w:rPr>
            </w:pPr>
            <w:r>
              <w:rPr>
                <w:rFonts w:hint="eastAsia"/>
                <w:kern w:val="0"/>
                <w:szCs w:val="21"/>
              </w:rPr>
              <w:t>z</w:t>
            </w:r>
          </w:p>
        </w:tc>
      </w:tr>
      <w:tr w:rsidR="008D2563" w:rsidRPr="00861BC0" w14:paraId="3A3F7E72" w14:textId="77777777" w:rsidTr="003071C2">
        <w:trPr>
          <w:jc w:val="center"/>
        </w:trPr>
        <w:tc>
          <w:tcPr>
            <w:tcW w:w="1643" w:type="dxa"/>
          </w:tcPr>
          <w:p w14:paraId="5647FE31" w14:textId="77777777" w:rsidR="008D2563" w:rsidRPr="00861BC0" w:rsidRDefault="008D2563" w:rsidP="003071C2">
            <w:pPr>
              <w:widowControl/>
              <w:spacing w:line="360" w:lineRule="auto"/>
              <w:jc w:val="left"/>
              <w:rPr>
                <w:szCs w:val="21"/>
              </w:rPr>
            </w:pPr>
            <w:r w:rsidRPr="00861BC0">
              <w:rPr>
                <w:szCs w:val="21"/>
              </w:rPr>
              <w:t>RETURN x</w:t>
            </w:r>
          </w:p>
        </w:tc>
        <w:tc>
          <w:tcPr>
            <w:tcW w:w="2116" w:type="dxa"/>
          </w:tcPr>
          <w:p w14:paraId="22EF8A60" w14:textId="77777777" w:rsidR="008D2563" w:rsidRPr="00861BC0" w:rsidRDefault="008D2563" w:rsidP="003071C2">
            <w:pPr>
              <w:widowControl/>
              <w:spacing w:line="360" w:lineRule="auto"/>
              <w:jc w:val="left"/>
              <w:rPr>
                <w:szCs w:val="21"/>
              </w:rPr>
            </w:pPr>
            <w:r w:rsidRPr="00861BC0">
              <w:rPr>
                <w:rFonts w:hAnsiTheme="minorEastAsia"/>
                <w:szCs w:val="21"/>
              </w:rPr>
              <w:t>返回语句</w:t>
            </w:r>
          </w:p>
        </w:tc>
        <w:tc>
          <w:tcPr>
            <w:tcW w:w="1278" w:type="dxa"/>
          </w:tcPr>
          <w:p w14:paraId="5A9C3FEB" w14:textId="77777777" w:rsidR="008D2563" w:rsidRPr="00861BC0" w:rsidRDefault="008D2563" w:rsidP="003071C2">
            <w:pPr>
              <w:widowControl/>
              <w:spacing w:line="360" w:lineRule="auto"/>
              <w:jc w:val="left"/>
              <w:rPr>
                <w:szCs w:val="21"/>
              </w:rPr>
            </w:pPr>
            <w:r w:rsidRPr="00861BC0">
              <w:rPr>
                <w:szCs w:val="21"/>
              </w:rPr>
              <w:t>RETURN</w:t>
            </w:r>
          </w:p>
        </w:tc>
        <w:tc>
          <w:tcPr>
            <w:tcW w:w="883" w:type="dxa"/>
          </w:tcPr>
          <w:p w14:paraId="374CF94E" w14:textId="77777777" w:rsidR="008D2563" w:rsidRPr="00861BC0" w:rsidRDefault="008D2563" w:rsidP="003071C2">
            <w:pPr>
              <w:widowControl/>
              <w:spacing w:line="360" w:lineRule="auto"/>
              <w:jc w:val="left"/>
              <w:rPr>
                <w:szCs w:val="21"/>
              </w:rPr>
            </w:pPr>
          </w:p>
        </w:tc>
        <w:tc>
          <w:tcPr>
            <w:tcW w:w="851" w:type="dxa"/>
          </w:tcPr>
          <w:p w14:paraId="1F05047F" w14:textId="77777777" w:rsidR="008D2563" w:rsidRPr="00861BC0" w:rsidRDefault="008D2563" w:rsidP="003071C2">
            <w:pPr>
              <w:widowControl/>
              <w:spacing w:line="360" w:lineRule="auto"/>
              <w:jc w:val="left"/>
              <w:rPr>
                <w:szCs w:val="21"/>
              </w:rPr>
            </w:pPr>
          </w:p>
        </w:tc>
        <w:tc>
          <w:tcPr>
            <w:tcW w:w="1134" w:type="dxa"/>
          </w:tcPr>
          <w:p w14:paraId="1E8A49D7" w14:textId="77777777" w:rsidR="008D2563" w:rsidRPr="003C4430" w:rsidRDefault="008D2563" w:rsidP="003071C2">
            <w:pPr>
              <w:widowControl/>
              <w:spacing w:line="360" w:lineRule="auto"/>
              <w:jc w:val="left"/>
              <w:rPr>
                <w:kern w:val="0"/>
                <w:szCs w:val="21"/>
              </w:rPr>
            </w:pPr>
            <w:r>
              <w:rPr>
                <w:rFonts w:hint="eastAsia"/>
                <w:kern w:val="0"/>
                <w:szCs w:val="21"/>
              </w:rPr>
              <w:t>x</w:t>
            </w:r>
          </w:p>
        </w:tc>
      </w:tr>
      <w:tr w:rsidR="008D2563" w:rsidRPr="00861BC0" w14:paraId="39F0498E" w14:textId="77777777" w:rsidTr="003071C2">
        <w:trPr>
          <w:jc w:val="center"/>
        </w:trPr>
        <w:tc>
          <w:tcPr>
            <w:tcW w:w="1643" w:type="dxa"/>
          </w:tcPr>
          <w:p w14:paraId="30E29DE0" w14:textId="77777777" w:rsidR="008D2563" w:rsidRPr="00861BC0" w:rsidRDefault="008D2563" w:rsidP="003071C2">
            <w:pPr>
              <w:widowControl/>
              <w:spacing w:line="360" w:lineRule="auto"/>
              <w:jc w:val="left"/>
              <w:rPr>
                <w:szCs w:val="21"/>
              </w:rPr>
            </w:pPr>
            <w:r w:rsidRPr="00861BC0">
              <w:rPr>
                <w:szCs w:val="21"/>
              </w:rPr>
              <w:t>ARG x</w:t>
            </w:r>
          </w:p>
        </w:tc>
        <w:tc>
          <w:tcPr>
            <w:tcW w:w="2116" w:type="dxa"/>
          </w:tcPr>
          <w:p w14:paraId="00CF78A4" w14:textId="77777777" w:rsidR="008D2563" w:rsidRPr="00861BC0" w:rsidRDefault="008D2563" w:rsidP="003071C2">
            <w:pPr>
              <w:widowControl/>
              <w:spacing w:line="360" w:lineRule="auto"/>
              <w:jc w:val="left"/>
              <w:rPr>
                <w:szCs w:val="21"/>
              </w:rPr>
            </w:pPr>
            <w:r w:rsidRPr="00861BC0">
              <w:rPr>
                <w:rFonts w:hAnsiTheme="minorEastAsia"/>
                <w:szCs w:val="21"/>
              </w:rPr>
              <w:t>传实参</w:t>
            </w:r>
            <w:r w:rsidRPr="00861BC0">
              <w:rPr>
                <w:szCs w:val="21"/>
              </w:rPr>
              <w:t>x</w:t>
            </w:r>
          </w:p>
        </w:tc>
        <w:tc>
          <w:tcPr>
            <w:tcW w:w="1278" w:type="dxa"/>
          </w:tcPr>
          <w:p w14:paraId="3253CC06" w14:textId="77777777" w:rsidR="008D2563" w:rsidRPr="00861BC0" w:rsidRDefault="008D2563" w:rsidP="003071C2">
            <w:pPr>
              <w:widowControl/>
              <w:spacing w:line="360" w:lineRule="auto"/>
              <w:jc w:val="left"/>
              <w:rPr>
                <w:szCs w:val="21"/>
              </w:rPr>
            </w:pPr>
            <w:r w:rsidRPr="00861BC0">
              <w:rPr>
                <w:szCs w:val="21"/>
              </w:rPr>
              <w:t>ARG</w:t>
            </w:r>
          </w:p>
        </w:tc>
        <w:tc>
          <w:tcPr>
            <w:tcW w:w="883" w:type="dxa"/>
          </w:tcPr>
          <w:p w14:paraId="53C6CE9B" w14:textId="77777777" w:rsidR="008D2563" w:rsidRPr="00861BC0" w:rsidRDefault="008D2563" w:rsidP="003071C2">
            <w:pPr>
              <w:widowControl/>
              <w:spacing w:line="360" w:lineRule="auto"/>
              <w:jc w:val="left"/>
              <w:rPr>
                <w:szCs w:val="21"/>
              </w:rPr>
            </w:pPr>
          </w:p>
        </w:tc>
        <w:tc>
          <w:tcPr>
            <w:tcW w:w="851" w:type="dxa"/>
          </w:tcPr>
          <w:p w14:paraId="0CF10024" w14:textId="77777777" w:rsidR="008D2563" w:rsidRPr="00861BC0" w:rsidRDefault="008D2563" w:rsidP="003071C2">
            <w:pPr>
              <w:widowControl/>
              <w:spacing w:line="360" w:lineRule="auto"/>
              <w:jc w:val="left"/>
              <w:rPr>
                <w:szCs w:val="21"/>
              </w:rPr>
            </w:pPr>
          </w:p>
        </w:tc>
        <w:tc>
          <w:tcPr>
            <w:tcW w:w="1134" w:type="dxa"/>
          </w:tcPr>
          <w:p w14:paraId="149F2F8F" w14:textId="77777777" w:rsidR="008D2563" w:rsidRPr="003C4430" w:rsidRDefault="008D2563" w:rsidP="003071C2">
            <w:pPr>
              <w:spacing w:line="360" w:lineRule="auto"/>
              <w:rPr>
                <w:kern w:val="0"/>
                <w:szCs w:val="21"/>
              </w:rPr>
            </w:pPr>
            <w:r>
              <w:rPr>
                <w:rFonts w:hint="eastAsia"/>
                <w:kern w:val="0"/>
                <w:szCs w:val="21"/>
              </w:rPr>
              <w:t>x</w:t>
            </w:r>
          </w:p>
        </w:tc>
      </w:tr>
      <w:tr w:rsidR="008D2563" w:rsidRPr="00861BC0" w14:paraId="159699BD" w14:textId="77777777" w:rsidTr="003071C2">
        <w:trPr>
          <w:jc w:val="center"/>
        </w:trPr>
        <w:tc>
          <w:tcPr>
            <w:tcW w:w="1643" w:type="dxa"/>
          </w:tcPr>
          <w:p w14:paraId="5242A6CC" w14:textId="77777777" w:rsidR="008D2563" w:rsidRPr="00861BC0" w:rsidRDefault="008D2563" w:rsidP="003071C2">
            <w:pPr>
              <w:widowControl/>
              <w:spacing w:line="360" w:lineRule="auto"/>
              <w:jc w:val="left"/>
              <w:rPr>
                <w:szCs w:val="21"/>
              </w:rPr>
            </w:pPr>
            <w:r w:rsidRPr="00861BC0">
              <w:rPr>
                <w:szCs w:val="21"/>
              </w:rPr>
              <w:t>x:=CALL f</w:t>
            </w:r>
          </w:p>
        </w:tc>
        <w:tc>
          <w:tcPr>
            <w:tcW w:w="2116" w:type="dxa"/>
          </w:tcPr>
          <w:p w14:paraId="6205D49F" w14:textId="77777777" w:rsidR="008D2563" w:rsidRPr="00861BC0" w:rsidRDefault="008D2563" w:rsidP="003071C2">
            <w:pPr>
              <w:widowControl/>
              <w:spacing w:line="360" w:lineRule="auto"/>
              <w:jc w:val="left"/>
              <w:rPr>
                <w:szCs w:val="21"/>
              </w:rPr>
            </w:pPr>
            <w:r w:rsidRPr="00861BC0">
              <w:rPr>
                <w:rFonts w:hAnsiTheme="minorEastAsia"/>
                <w:szCs w:val="21"/>
              </w:rPr>
              <w:t>调用函数</w:t>
            </w:r>
            <w:r>
              <w:rPr>
                <w:rFonts w:hAnsiTheme="minorEastAsia" w:hint="eastAsia"/>
                <w:szCs w:val="21"/>
              </w:rPr>
              <w:t>(</w:t>
            </w:r>
            <w:r>
              <w:rPr>
                <w:rFonts w:hAnsiTheme="minorEastAsia" w:hint="eastAsia"/>
                <w:szCs w:val="21"/>
              </w:rPr>
              <w:t>有返回值</w:t>
            </w:r>
            <w:r>
              <w:rPr>
                <w:rFonts w:hAnsiTheme="minorEastAsia"/>
                <w:szCs w:val="21"/>
              </w:rPr>
              <w:t>)</w:t>
            </w:r>
          </w:p>
        </w:tc>
        <w:tc>
          <w:tcPr>
            <w:tcW w:w="1278" w:type="dxa"/>
          </w:tcPr>
          <w:p w14:paraId="14BAC2EA" w14:textId="77777777" w:rsidR="008D2563" w:rsidRPr="00861BC0" w:rsidRDefault="008D2563" w:rsidP="003071C2">
            <w:pPr>
              <w:widowControl/>
              <w:spacing w:line="360" w:lineRule="auto"/>
              <w:jc w:val="left"/>
              <w:rPr>
                <w:szCs w:val="21"/>
              </w:rPr>
            </w:pPr>
            <w:r w:rsidRPr="00861BC0">
              <w:rPr>
                <w:szCs w:val="21"/>
              </w:rPr>
              <w:t>CALL</w:t>
            </w:r>
          </w:p>
        </w:tc>
        <w:tc>
          <w:tcPr>
            <w:tcW w:w="883" w:type="dxa"/>
          </w:tcPr>
          <w:p w14:paraId="5BD434BE" w14:textId="77777777" w:rsidR="008D2563" w:rsidRPr="00861BC0" w:rsidRDefault="008D2563" w:rsidP="003071C2">
            <w:pPr>
              <w:widowControl/>
              <w:spacing w:line="360" w:lineRule="auto"/>
              <w:jc w:val="left"/>
              <w:rPr>
                <w:szCs w:val="21"/>
              </w:rPr>
            </w:pPr>
            <w:r>
              <w:rPr>
                <w:rFonts w:hint="eastAsia"/>
                <w:szCs w:val="21"/>
              </w:rPr>
              <w:t>f</w:t>
            </w:r>
          </w:p>
        </w:tc>
        <w:tc>
          <w:tcPr>
            <w:tcW w:w="851" w:type="dxa"/>
          </w:tcPr>
          <w:p w14:paraId="76F83D87" w14:textId="77777777" w:rsidR="008D2563" w:rsidRPr="00861BC0" w:rsidRDefault="008D2563" w:rsidP="003071C2">
            <w:pPr>
              <w:widowControl/>
              <w:spacing w:line="360" w:lineRule="auto"/>
              <w:jc w:val="left"/>
              <w:rPr>
                <w:szCs w:val="21"/>
              </w:rPr>
            </w:pPr>
          </w:p>
        </w:tc>
        <w:tc>
          <w:tcPr>
            <w:tcW w:w="1134" w:type="dxa"/>
          </w:tcPr>
          <w:p w14:paraId="2C5D6273" w14:textId="77777777" w:rsidR="008D2563" w:rsidRPr="003C4430" w:rsidRDefault="008D2563" w:rsidP="003071C2">
            <w:pPr>
              <w:spacing w:line="360" w:lineRule="auto"/>
              <w:rPr>
                <w:kern w:val="0"/>
                <w:szCs w:val="21"/>
              </w:rPr>
            </w:pPr>
            <w:r>
              <w:rPr>
                <w:rFonts w:hint="eastAsia"/>
                <w:kern w:val="0"/>
                <w:szCs w:val="21"/>
              </w:rPr>
              <w:t>x</w:t>
            </w:r>
          </w:p>
        </w:tc>
      </w:tr>
      <w:tr w:rsidR="008D2563" w:rsidRPr="00861BC0" w14:paraId="1E9D19D3" w14:textId="77777777" w:rsidTr="003071C2">
        <w:trPr>
          <w:jc w:val="center"/>
        </w:trPr>
        <w:tc>
          <w:tcPr>
            <w:tcW w:w="1643" w:type="dxa"/>
          </w:tcPr>
          <w:p w14:paraId="4D94B7D5" w14:textId="77777777" w:rsidR="008D2563" w:rsidRPr="00861BC0" w:rsidRDefault="008D2563" w:rsidP="003071C2">
            <w:pPr>
              <w:widowControl/>
              <w:spacing w:line="360" w:lineRule="auto"/>
              <w:jc w:val="left"/>
              <w:rPr>
                <w:szCs w:val="21"/>
              </w:rPr>
            </w:pPr>
            <w:r w:rsidRPr="00861BC0">
              <w:rPr>
                <w:szCs w:val="21"/>
              </w:rPr>
              <w:t>CALL f</w:t>
            </w:r>
          </w:p>
        </w:tc>
        <w:tc>
          <w:tcPr>
            <w:tcW w:w="2116" w:type="dxa"/>
          </w:tcPr>
          <w:p w14:paraId="5D5D4DDA" w14:textId="77777777" w:rsidR="008D2563" w:rsidRPr="00861BC0" w:rsidRDefault="008D2563" w:rsidP="003071C2">
            <w:pPr>
              <w:widowControl/>
              <w:spacing w:line="360" w:lineRule="auto"/>
              <w:jc w:val="left"/>
              <w:rPr>
                <w:rFonts w:hAnsiTheme="minorEastAsia"/>
                <w:szCs w:val="21"/>
              </w:rPr>
            </w:pPr>
            <w:r w:rsidRPr="00861BC0">
              <w:rPr>
                <w:rFonts w:hAnsiTheme="minorEastAsia"/>
                <w:szCs w:val="21"/>
              </w:rPr>
              <w:t>调用函数</w:t>
            </w:r>
            <w:r>
              <w:rPr>
                <w:rFonts w:hAnsiTheme="minorEastAsia" w:hint="eastAsia"/>
                <w:szCs w:val="21"/>
              </w:rPr>
              <w:t>(</w:t>
            </w:r>
            <w:r>
              <w:rPr>
                <w:rFonts w:hAnsiTheme="minorEastAsia" w:hint="eastAsia"/>
                <w:szCs w:val="21"/>
              </w:rPr>
              <w:t>无返回值</w:t>
            </w:r>
            <w:r>
              <w:rPr>
                <w:rFonts w:hAnsiTheme="minorEastAsia"/>
                <w:szCs w:val="21"/>
              </w:rPr>
              <w:t>)</w:t>
            </w:r>
          </w:p>
        </w:tc>
        <w:tc>
          <w:tcPr>
            <w:tcW w:w="1278" w:type="dxa"/>
          </w:tcPr>
          <w:p w14:paraId="5F809E7A" w14:textId="77777777" w:rsidR="008D2563" w:rsidRPr="00861BC0" w:rsidRDefault="008D2563" w:rsidP="003071C2">
            <w:pPr>
              <w:widowControl/>
              <w:spacing w:line="360" w:lineRule="auto"/>
              <w:jc w:val="left"/>
              <w:rPr>
                <w:szCs w:val="21"/>
              </w:rPr>
            </w:pPr>
            <w:r w:rsidRPr="00861BC0">
              <w:rPr>
                <w:szCs w:val="21"/>
              </w:rPr>
              <w:t>CALL</w:t>
            </w:r>
          </w:p>
        </w:tc>
        <w:tc>
          <w:tcPr>
            <w:tcW w:w="883" w:type="dxa"/>
          </w:tcPr>
          <w:p w14:paraId="644C98F1" w14:textId="77777777" w:rsidR="008D2563" w:rsidRPr="00861BC0" w:rsidRDefault="008D2563" w:rsidP="003071C2">
            <w:pPr>
              <w:widowControl/>
              <w:spacing w:line="360" w:lineRule="auto"/>
              <w:jc w:val="left"/>
              <w:rPr>
                <w:szCs w:val="21"/>
              </w:rPr>
            </w:pPr>
            <w:r>
              <w:rPr>
                <w:rFonts w:hint="eastAsia"/>
                <w:szCs w:val="21"/>
              </w:rPr>
              <w:t>f</w:t>
            </w:r>
          </w:p>
        </w:tc>
        <w:tc>
          <w:tcPr>
            <w:tcW w:w="851" w:type="dxa"/>
          </w:tcPr>
          <w:p w14:paraId="69944198" w14:textId="77777777" w:rsidR="008D2563" w:rsidRPr="00861BC0" w:rsidRDefault="008D2563" w:rsidP="003071C2">
            <w:pPr>
              <w:widowControl/>
              <w:spacing w:line="360" w:lineRule="auto"/>
              <w:jc w:val="left"/>
              <w:rPr>
                <w:szCs w:val="21"/>
              </w:rPr>
            </w:pPr>
          </w:p>
        </w:tc>
        <w:tc>
          <w:tcPr>
            <w:tcW w:w="1134" w:type="dxa"/>
          </w:tcPr>
          <w:p w14:paraId="77A56192" w14:textId="77777777" w:rsidR="008D2563" w:rsidRDefault="008D2563" w:rsidP="003071C2">
            <w:pPr>
              <w:spacing w:line="360" w:lineRule="auto"/>
              <w:rPr>
                <w:kern w:val="0"/>
                <w:szCs w:val="21"/>
              </w:rPr>
            </w:pPr>
          </w:p>
        </w:tc>
      </w:tr>
      <w:tr w:rsidR="008D2563" w:rsidRPr="00861BC0" w14:paraId="198BF008" w14:textId="77777777" w:rsidTr="003071C2">
        <w:trPr>
          <w:jc w:val="center"/>
        </w:trPr>
        <w:tc>
          <w:tcPr>
            <w:tcW w:w="1643" w:type="dxa"/>
          </w:tcPr>
          <w:p w14:paraId="0BF469D4" w14:textId="77777777" w:rsidR="008D2563" w:rsidRPr="00861BC0" w:rsidRDefault="008D2563" w:rsidP="003071C2">
            <w:pPr>
              <w:widowControl/>
              <w:spacing w:line="360" w:lineRule="auto"/>
              <w:jc w:val="left"/>
              <w:rPr>
                <w:szCs w:val="21"/>
              </w:rPr>
            </w:pPr>
            <w:r w:rsidRPr="00861BC0">
              <w:rPr>
                <w:szCs w:val="21"/>
              </w:rPr>
              <w:t>PARAM x</w:t>
            </w:r>
          </w:p>
        </w:tc>
        <w:tc>
          <w:tcPr>
            <w:tcW w:w="2116" w:type="dxa"/>
          </w:tcPr>
          <w:p w14:paraId="3A8CAA01" w14:textId="77777777" w:rsidR="008D2563" w:rsidRPr="00861BC0" w:rsidRDefault="008D2563" w:rsidP="003071C2">
            <w:pPr>
              <w:widowControl/>
              <w:spacing w:line="360" w:lineRule="auto"/>
              <w:jc w:val="left"/>
              <w:rPr>
                <w:szCs w:val="21"/>
              </w:rPr>
            </w:pPr>
            <w:r w:rsidRPr="00861BC0">
              <w:rPr>
                <w:rFonts w:hAnsiTheme="minorEastAsia"/>
                <w:szCs w:val="21"/>
              </w:rPr>
              <w:t>函数形参</w:t>
            </w:r>
          </w:p>
        </w:tc>
        <w:tc>
          <w:tcPr>
            <w:tcW w:w="1278" w:type="dxa"/>
          </w:tcPr>
          <w:p w14:paraId="4162C6D9" w14:textId="77777777" w:rsidR="008D2563" w:rsidRPr="00861BC0" w:rsidRDefault="008D2563" w:rsidP="003071C2">
            <w:pPr>
              <w:widowControl/>
              <w:spacing w:line="360" w:lineRule="auto"/>
              <w:jc w:val="left"/>
              <w:rPr>
                <w:szCs w:val="21"/>
              </w:rPr>
            </w:pPr>
            <w:r w:rsidRPr="00861BC0">
              <w:rPr>
                <w:szCs w:val="21"/>
              </w:rPr>
              <w:t>PARAM</w:t>
            </w:r>
          </w:p>
        </w:tc>
        <w:tc>
          <w:tcPr>
            <w:tcW w:w="883" w:type="dxa"/>
          </w:tcPr>
          <w:p w14:paraId="05734E8C" w14:textId="77777777" w:rsidR="008D2563" w:rsidRPr="00861BC0" w:rsidRDefault="008D2563" w:rsidP="003071C2">
            <w:pPr>
              <w:widowControl/>
              <w:spacing w:line="360" w:lineRule="auto"/>
              <w:jc w:val="left"/>
              <w:rPr>
                <w:szCs w:val="21"/>
              </w:rPr>
            </w:pPr>
          </w:p>
        </w:tc>
        <w:tc>
          <w:tcPr>
            <w:tcW w:w="851" w:type="dxa"/>
          </w:tcPr>
          <w:p w14:paraId="339910ED" w14:textId="77777777" w:rsidR="008D2563" w:rsidRPr="00861BC0" w:rsidRDefault="008D2563" w:rsidP="003071C2">
            <w:pPr>
              <w:widowControl/>
              <w:spacing w:line="360" w:lineRule="auto"/>
              <w:jc w:val="left"/>
              <w:rPr>
                <w:szCs w:val="21"/>
              </w:rPr>
            </w:pPr>
          </w:p>
        </w:tc>
        <w:tc>
          <w:tcPr>
            <w:tcW w:w="1134" w:type="dxa"/>
          </w:tcPr>
          <w:p w14:paraId="122B1331" w14:textId="77777777" w:rsidR="008D2563" w:rsidRPr="003C4430" w:rsidRDefault="008D2563" w:rsidP="003071C2">
            <w:pPr>
              <w:spacing w:line="360" w:lineRule="auto"/>
              <w:rPr>
                <w:kern w:val="0"/>
                <w:szCs w:val="21"/>
              </w:rPr>
            </w:pPr>
            <w:r>
              <w:rPr>
                <w:rFonts w:hint="eastAsia"/>
                <w:kern w:val="0"/>
                <w:szCs w:val="21"/>
              </w:rPr>
              <w:t>x</w:t>
            </w:r>
          </w:p>
        </w:tc>
      </w:tr>
    </w:tbl>
    <w:p w14:paraId="55B26A0E" w14:textId="77777777" w:rsidR="00D26414" w:rsidRPr="00D26414" w:rsidRDefault="00D26414" w:rsidP="00D26414"/>
    <w:p w14:paraId="1396C3E0" w14:textId="0308D38B" w:rsidR="004E500B" w:rsidRDefault="0090773E" w:rsidP="004E500B">
      <w:pPr>
        <w:pStyle w:val="2"/>
        <w:spacing w:beforeLines="50" w:before="156" w:afterLines="50" w:after="156" w:line="360" w:lineRule="auto"/>
        <w:rPr>
          <w:rFonts w:ascii="黑体" w:hAnsi="黑体"/>
          <w:sz w:val="28"/>
          <w:szCs w:val="28"/>
        </w:rPr>
      </w:pPr>
      <w:bookmarkStart w:id="13" w:name="_Toc125018383"/>
      <w:r w:rsidRPr="00041DB4">
        <w:rPr>
          <w:rFonts w:ascii="黑体" w:hAnsi="黑体" w:hint="eastAsia"/>
          <w:sz w:val="28"/>
          <w:szCs w:val="28"/>
        </w:rPr>
        <w:t>2.6目标代码指令集选择</w:t>
      </w:r>
      <w:bookmarkStart w:id="14" w:name="_Toc342798912"/>
      <w:bookmarkEnd w:id="13"/>
    </w:p>
    <w:p w14:paraId="03AB0F20" w14:textId="40B7B426" w:rsidR="004E500B" w:rsidRPr="00840FB4" w:rsidRDefault="004E500B" w:rsidP="004E500B">
      <w:pPr>
        <w:widowControl/>
        <w:spacing w:beforeLines="50" w:before="156"/>
        <w:jc w:val="center"/>
        <w:rPr>
          <w:rFonts w:ascii="黑体" w:eastAsia="黑体" w:hAnsi="黑体"/>
          <w:bCs/>
          <w:szCs w:val="21"/>
        </w:rPr>
      </w:pPr>
      <w:r w:rsidRPr="00840FB4">
        <w:rPr>
          <w:rFonts w:ascii="黑体" w:eastAsia="黑体" w:hAnsi="黑体"/>
          <w:bCs/>
          <w:szCs w:val="21"/>
        </w:rPr>
        <w:t>表</w:t>
      </w:r>
      <w:r w:rsidR="00840FB4" w:rsidRPr="00840FB4">
        <w:rPr>
          <w:rFonts w:ascii="黑体" w:eastAsia="黑体" w:hAnsi="黑体" w:hint="eastAsia"/>
          <w:bCs/>
          <w:szCs w:val="21"/>
        </w:rPr>
        <w:t>2</w:t>
      </w:r>
      <w:r w:rsidRPr="00840FB4">
        <w:rPr>
          <w:rFonts w:ascii="黑体" w:eastAsia="黑体" w:hAnsi="黑体"/>
          <w:bCs/>
          <w:szCs w:val="21"/>
        </w:rPr>
        <w:t>-</w:t>
      </w:r>
      <w:r w:rsidR="00840FB4" w:rsidRPr="00840FB4">
        <w:rPr>
          <w:rFonts w:ascii="黑体" w:eastAsia="黑体" w:hAnsi="黑体" w:hint="eastAsia"/>
          <w:bCs/>
          <w:szCs w:val="21"/>
        </w:rPr>
        <w:t>2</w:t>
      </w:r>
      <w:r w:rsidRPr="00840FB4">
        <w:rPr>
          <w:rFonts w:ascii="黑体" w:eastAsia="黑体" w:hAnsi="黑体"/>
          <w:bCs/>
          <w:szCs w:val="21"/>
        </w:rPr>
        <w:t xml:space="preserve"> 中间代码与MIPS32指令对应关系</w:t>
      </w:r>
    </w:p>
    <w:tbl>
      <w:tblPr>
        <w:tblStyle w:val="af1"/>
        <w:tblW w:w="0" w:type="auto"/>
        <w:jc w:val="center"/>
        <w:tblLook w:val="04A0" w:firstRow="1" w:lastRow="0" w:firstColumn="1" w:lastColumn="0" w:noHBand="0" w:noVBand="1"/>
      </w:tblPr>
      <w:tblGrid>
        <w:gridCol w:w="2235"/>
        <w:gridCol w:w="4241"/>
      </w:tblGrid>
      <w:tr w:rsidR="004E500B" w:rsidRPr="00861BC0" w14:paraId="5CC25BAF" w14:textId="77777777" w:rsidTr="003071C2">
        <w:trPr>
          <w:jc w:val="center"/>
        </w:trPr>
        <w:tc>
          <w:tcPr>
            <w:tcW w:w="2235" w:type="dxa"/>
          </w:tcPr>
          <w:p w14:paraId="546FFEE0" w14:textId="77777777" w:rsidR="004E500B" w:rsidRPr="00861BC0" w:rsidRDefault="004E500B" w:rsidP="003071C2">
            <w:pPr>
              <w:widowControl/>
              <w:spacing w:line="360" w:lineRule="auto"/>
              <w:jc w:val="center"/>
              <w:rPr>
                <w:b/>
                <w:szCs w:val="21"/>
              </w:rPr>
            </w:pPr>
            <w:r w:rsidRPr="00861BC0">
              <w:rPr>
                <w:rFonts w:hAnsiTheme="minorEastAsia"/>
                <w:b/>
                <w:szCs w:val="21"/>
              </w:rPr>
              <w:t>中间代码</w:t>
            </w:r>
          </w:p>
        </w:tc>
        <w:tc>
          <w:tcPr>
            <w:tcW w:w="4241" w:type="dxa"/>
          </w:tcPr>
          <w:p w14:paraId="6791BB11" w14:textId="77777777" w:rsidR="004E500B" w:rsidRPr="00861BC0" w:rsidRDefault="004E500B" w:rsidP="003071C2">
            <w:pPr>
              <w:widowControl/>
              <w:spacing w:line="360" w:lineRule="auto"/>
              <w:jc w:val="center"/>
              <w:rPr>
                <w:b/>
                <w:szCs w:val="21"/>
              </w:rPr>
            </w:pPr>
            <w:r w:rsidRPr="00861BC0">
              <w:rPr>
                <w:b/>
                <w:szCs w:val="21"/>
              </w:rPr>
              <w:t>MIPS32</w:t>
            </w:r>
            <w:r w:rsidRPr="00861BC0">
              <w:rPr>
                <w:rFonts w:hAnsiTheme="minorEastAsia"/>
                <w:b/>
                <w:szCs w:val="21"/>
              </w:rPr>
              <w:t>指令</w:t>
            </w:r>
          </w:p>
        </w:tc>
      </w:tr>
      <w:tr w:rsidR="004E500B" w:rsidRPr="00861BC0" w14:paraId="6037E6B9" w14:textId="77777777" w:rsidTr="003071C2">
        <w:trPr>
          <w:jc w:val="center"/>
        </w:trPr>
        <w:tc>
          <w:tcPr>
            <w:tcW w:w="2235" w:type="dxa"/>
          </w:tcPr>
          <w:p w14:paraId="2744209E" w14:textId="77777777" w:rsidR="004E500B" w:rsidRPr="00861BC0" w:rsidRDefault="004E500B" w:rsidP="003071C2">
            <w:pPr>
              <w:widowControl/>
              <w:spacing w:line="360" w:lineRule="auto"/>
              <w:jc w:val="left"/>
              <w:rPr>
                <w:szCs w:val="21"/>
              </w:rPr>
            </w:pPr>
            <w:r w:rsidRPr="00861BC0">
              <w:rPr>
                <w:kern w:val="0"/>
                <w:szCs w:val="21"/>
              </w:rPr>
              <w:t>LABEL x</w:t>
            </w:r>
          </w:p>
        </w:tc>
        <w:tc>
          <w:tcPr>
            <w:tcW w:w="4241" w:type="dxa"/>
          </w:tcPr>
          <w:p w14:paraId="7BA41148" w14:textId="77777777" w:rsidR="004E500B" w:rsidRPr="00861BC0" w:rsidRDefault="004E500B" w:rsidP="003071C2">
            <w:pPr>
              <w:widowControl/>
              <w:spacing w:line="360" w:lineRule="auto"/>
              <w:jc w:val="left"/>
              <w:rPr>
                <w:szCs w:val="21"/>
              </w:rPr>
            </w:pPr>
            <w:r w:rsidRPr="00861BC0">
              <w:rPr>
                <w:kern w:val="0"/>
                <w:szCs w:val="21"/>
              </w:rPr>
              <w:t>x</w:t>
            </w:r>
            <w:r w:rsidRPr="00861BC0">
              <w:rPr>
                <w:rFonts w:hAnsiTheme="minorEastAsia"/>
                <w:kern w:val="0"/>
                <w:szCs w:val="21"/>
              </w:rPr>
              <w:t>：</w:t>
            </w:r>
          </w:p>
        </w:tc>
      </w:tr>
      <w:tr w:rsidR="004E500B" w:rsidRPr="00861BC0" w14:paraId="3371CD46" w14:textId="77777777" w:rsidTr="003071C2">
        <w:trPr>
          <w:jc w:val="center"/>
        </w:trPr>
        <w:tc>
          <w:tcPr>
            <w:tcW w:w="2235" w:type="dxa"/>
          </w:tcPr>
          <w:p w14:paraId="5B9B32E1" w14:textId="77777777" w:rsidR="004E500B" w:rsidRPr="00861BC0" w:rsidRDefault="004E500B" w:rsidP="003071C2">
            <w:pPr>
              <w:widowControl/>
              <w:spacing w:line="360" w:lineRule="auto"/>
              <w:jc w:val="left"/>
              <w:rPr>
                <w:szCs w:val="21"/>
              </w:rPr>
            </w:pPr>
            <w:r w:rsidRPr="00861BC0">
              <w:rPr>
                <w:kern w:val="0"/>
                <w:szCs w:val="21"/>
              </w:rPr>
              <w:t>x :=#k</w:t>
            </w:r>
          </w:p>
        </w:tc>
        <w:tc>
          <w:tcPr>
            <w:tcW w:w="4241" w:type="dxa"/>
          </w:tcPr>
          <w:p w14:paraId="6BFBBC40" w14:textId="77777777" w:rsidR="004E500B" w:rsidRPr="00861BC0" w:rsidRDefault="004E500B" w:rsidP="003071C2">
            <w:pPr>
              <w:widowControl/>
              <w:spacing w:line="360" w:lineRule="auto"/>
              <w:jc w:val="left"/>
              <w:rPr>
                <w:szCs w:val="21"/>
              </w:rPr>
            </w:pPr>
            <w:r w:rsidRPr="00861BC0">
              <w:rPr>
                <w:kern w:val="0"/>
                <w:szCs w:val="21"/>
              </w:rPr>
              <w:t>li  reg(x),k</w:t>
            </w:r>
          </w:p>
        </w:tc>
      </w:tr>
      <w:tr w:rsidR="004E500B" w:rsidRPr="00861BC0" w14:paraId="57BEFABD" w14:textId="77777777" w:rsidTr="003071C2">
        <w:trPr>
          <w:jc w:val="center"/>
        </w:trPr>
        <w:tc>
          <w:tcPr>
            <w:tcW w:w="2235" w:type="dxa"/>
          </w:tcPr>
          <w:p w14:paraId="2FDCD12B" w14:textId="77777777" w:rsidR="004E500B" w:rsidRPr="00861BC0" w:rsidRDefault="004E500B" w:rsidP="003071C2">
            <w:pPr>
              <w:widowControl/>
              <w:spacing w:line="360" w:lineRule="auto"/>
              <w:jc w:val="left"/>
              <w:rPr>
                <w:szCs w:val="21"/>
              </w:rPr>
            </w:pPr>
            <w:r w:rsidRPr="00861BC0">
              <w:rPr>
                <w:kern w:val="0"/>
                <w:szCs w:val="21"/>
              </w:rPr>
              <w:t>x := y</w:t>
            </w:r>
          </w:p>
        </w:tc>
        <w:tc>
          <w:tcPr>
            <w:tcW w:w="4241" w:type="dxa"/>
          </w:tcPr>
          <w:p w14:paraId="45513730" w14:textId="77777777" w:rsidR="004E500B" w:rsidRPr="00861BC0" w:rsidRDefault="004E500B" w:rsidP="003071C2">
            <w:pPr>
              <w:autoSpaceDE w:val="0"/>
              <w:autoSpaceDN w:val="0"/>
              <w:adjustRightInd w:val="0"/>
              <w:spacing w:line="360" w:lineRule="auto"/>
              <w:jc w:val="left"/>
              <w:rPr>
                <w:kern w:val="0"/>
                <w:szCs w:val="21"/>
              </w:rPr>
            </w:pPr>
            <w:r w:rsidRPr="00861BC0">
              <w:rPr>
                <w:kern w:val="0"/>
                <w:szCs w:val="21"/>
              </w:rPr>
              <w:t>move  reg(x), reg(y)</w:t>
            </w:r>
          </w:p>
        </w:tc>
      </w:tr>
      <w:tr w:rsidR="004E500B" w:rsidRPr="00861BC0" w14:paraId="4E6C93C3" w14:textId="77777777" w:rsidTr="003071C2">
        <w:trPr>
          <w:jc w:val="center"/>
        </w:trPr>
        <w:tc>
          <w:tcPr>
            <w:tcW w:w="2235" w:type="dxa"/>
          </w:tcPr>
          <w:p w14:paraId="54A5F761" w14:textId="77777777" w:rsidR="004E500B" w:rsidRPr="00861BC0" w:rsidRDefault="004E500B" w:rsidP="003071C2">
            <w:pPr>
              <w:widowControl/>
              <w:spacing w:line="360" w:lineRule="auto"/>
              <w:jc w:val="left"/>
              <w:rPr>
                <w:szCs w:val="21"/>
              </w:rPr>
            </w:pPr>
            <w:r w:rsidRPr="00861BC0">
              <w:rPr>
                <w:kern w:val="0"/>
                <w:szCs w:val="21"/>
              </w:rPr>
              <w:t>x := y + z</w:t>
            </w:r>
          </w:p>
        </w:tc>
        <w:tc>
          <w:tcPr>
            <w:tcW w:w="4241" w:type="dxa"/>
          </w:tcPr>
          <w:p w14:paraId="7E103274" w14:textId="77777777" w:rsidR="004E500B" w:rsidRPr="00861BC0" w:rsidRDefault="004E500B" w:rsidP="003071C2">
            <w:pPr>
              <w:autoSpaceDE w:val="0"/>
              <w:autoSpaceDN w:val="0"/>
              <w:adjustRightInd w:val="0"/>
              <w:spacing w:line="360" w:lineRule="auto"/>
              <w:jc w:val="left"/>
              <w:rPr>
                <w:kern w:val="0"/>
                <w:szCs w:val="21"/>
              </w:rPr>
            </w:pPr>
            <w:r w:rsidRPr="00861BC0">
              <w:rPr>
                <w:kern w:val="0"/>
                <w:szCs w:val="21"/>
              </w:rPr>
              <w:t>add  reg(x), reg(y) , reg(z)</w:t>
            </w:r>
          </w:p>
        </w:tc>
      </w:tr>
      <w:tr w:rsidR="004E500B" w:rsidRPr="00861BC0" w14:paraId="1B88912D" w14:textId="77777777" w:rsidTr="003071C2">
        <w:trPr>
          <w:jc w:val="center"/>
        </w:trPr>
        <w:tc>
          <w:tcPr>
            <w:tcW w:w="2235" w:type="dxa"/>
          </w:tcPr>
          <w:p w14:paraId="366D70FD" w14:textId="77777777" w:rsidR="004E500B" w:rsidRPr="00861BC0" w:rsidRDefault="004E500B" w:rsidP="003071C2">
            <w:pPr>
              <w:widowControl/>
              <w:spacing w:line="360" w:lineRule="auto"/>
              <w:jc w:val="left"/>
              <w:rPr>
                <w:szCs w:val="21"/>
              </w:rPr>
            </w:pPr>
            <w:r w:rsidRPr="00861BC0">
              <w:rPr>
                <w:kern w:val="0"/>
                <w:szCs w:val="21"/>
              </w:rPr>
              <w:t>x := y - z</w:t>
            </w:r>
          </w:p>
        </w:tc>
        <w:tc>
          <w:tcPr>
            <w:tcW w:w="4241" w:type="dxa"/>
          </w:tcPr>
          <w:p w14:paraId="1F9468E3" w14:textId="77777777" w:rsidR="004E500B" w:rsidRPr="00861BC0" w:rsidRDefault="004E500B" w:rsidP="003071C2">
            <w:pPr>
              <w:autoSpaceDE w:val="0"/>
              <w:autoSpaceDN w:val="0"/>
              <w:adjustRightInd w:val="0"/>
              <w:spacing w:line="360" w:lineRule="auto"/>
              <w:jc w:val="left"/>
              <w:rPr>
                <w:kern w:val="0"/>
                <w:szCs w:val="21"/>
              </w:rPr>
            </w:pPr>
            <w:r w:rsidRPr="00861BC0">
              <w:rPr>
                <w:kern w:val="0"/>
                <w:szCs w:val="21"/>
              </w:rPr>
              <w:t>sub  reg(x), reg(y) , reg(z)</w:t>
            </w:r>
          </w:p>
        </w:tc>
      </w:tr>
      <w:tr w:rsidR="004E500B" w:rsidRPr="00861BC0" w14:paraId="39FF11F2" w14:textId="77777777" w:rsidTr="003071C2">
        <w:trPr>
          <w:jc w:val="center"/>
        </w:trPr>
        <w:tc>
          <w:tcPr>
            <w:tcW w:w="2235" w:type="dxa"/>
          </w:tcPr>
          <w:p w14:paraId="6136347A" w14:textId="77777777" w:rsidR="004E500B" w:rsidRPr="00861BC0" w:rsidRDefault="004E500B" w:rsidP="003071C2">
            <w:pPr>
              <w:widowControl/>
              <w:spacing w:line="360" w:lineRule="auto"/>
              <w:jc w:val="left"/>
              <w:rPr>
                <w:szCs w:val="21"/>
              </w:rPr>
            </w:pPr>
            <w:r w:rsidRPr="00861BC0">
              <w:rPr>
                <w:kern w:val="0"/>
                <w:szCs w:val="21"/>
              </w:rPr>
              <w:t>x := y * z</w:t>
            </w:r>
          </w:p>
        </w:tc>
        <w:tc>
          <w:tcPr>
            <w:tcW w:w="4241" w:type="dxa"/>
          </w:tcPr>
          <w:p w14:paraId="778810F2" w14:textId="77777777" w:rsidR="004E500B" w:rsidRPr="00861BC0" w:rsidRDefault="004E500B" w:rsidP="003071C2">
            <w:pPr>
              <w:widowControl/>
              <w:spacing w:line="360" w:lineRule="auto"/>
              <w:jc w:val="left"/>
              <w:rPr>
                <w:szCs w:val="21"/>
              </w:rPr>
            </w:pPr>
            <w:r w:rsidRPr="00861BC0">
              <w:rPr>
                <w:kern w:val="0"/>
                <w:szCs w:val="21"/>
              </w:rPr>
              <w:t>mul  reg(x), reg(y) , reg(z)</w:t>
            </w:r>
          </w:p>
        </w:tc>
      </w:tr>
      <w:tr w:rsidR="004E500B" w:rsidRPr="00861BC0" w14:paraId="43CC07E5" w14:textId="77777777" w:rsidTr="003071C2">
        <w:trPr>
          <w:jc w:val="center"/>
        </w:trPr>
        <w:tc>
          <w:tcPr>
            <w:tcW w:w="2235" w:type="dxa"/>
          </w:tcPr>
          <w:p w14:paraId="09603879" w14:textId="77777777" w:rsidR="004E500B" w:rsidRPr="00861BC0" w:rsidRDefault="004E500B" w:rsidP="003071C2">
            <w:pPr>
              <w:widowControl/>
              <w:spacing w:line="360" w:lineRule="auto"/>
              <w:jc w:val="left"/>
              <w:rPr>
                <w:szCs w:val="21"/>
              </w:rPr>
            </w:pPr>
            <w:r w:rsidRPr="00861BC0">
              <w:rPr>
                <w:kern w:val="0"/>
                <w:szCs w:val="21"/>
              </w:rPr>
              <w:t>x := y / z</w:t>
            </w:r>
          </w:p>
        </w:tc>
        <w:tc>
          <w:tcPr>
            <w:tcW w:w="4241" w:type="dxa"/>
          </w:tcPr>
          <w:p w14:paraId="4B633F57" w14:textId="77777777" w:rsidR="004E500B" w:rsidRPr="00861BC0" w:rsidRDefault="004E500B" w:rsidP="003071C2">
            <w:pPr>
              <w:widowControl/>
              <w:jc w:val="left"/>
              <w:rPr>
                <w:kern w:val="0"/>
                <w:szCs w:val="21"/>
              </w:rPr>
            </w:pPr>
            <w:r w:rsidRPr="00861BC0">
              <w:rPr>
                <w:kern w:val="0"/>
                <w:szCs w:val="21"/>
              </w:rPr>
              <w:t>div reg(y) , reg(z)</w:t>
            </w:r>
          </w:p>
          <w:p w14:paraId="3981CE17" w14:textId="77777777" w:rsidR="004E500B" w:rsidRPr="00861BC0" w:rsidRDefault="004E500B" w:rsidP="003071C2">
            <w:pPr>
              <w:widowControl/>
              <w:jc w:val="left"/>
              <w:rPr>
                <w:szCs w:val="21"/>
              </w:rPr>
            </w:pPr>
            <w:r w:rsidRPr="00861BC0">
              <w:rPr>
                <w:kern w:val="0"/>
                <w:szCs w:val="21"/>
              </w:rPr>
              <w:t>mflo reg(x)</w:t>
            </w:r>
          </w:p>
        </w:tc>
      </w:tr>
      <w:tr w:rsidR="004E500B" w:rsidRPr="00861BC0" w14:paraId="2574FF68" w14:textId="77777777" w:rsidTr="003071C2">
        <w:trPr>
          <w:jc w:val="center"/>
        </w:trPr>
        <w:tc>
          <w:tcPr>
            <w:tcW w:w="2235" w:type="dxa"/>
          </w:tcPr>
          <w:p w14:paraId="0557B73C" w14:textId="77777777" w:rsidR="004E500B" w:rsidRPr="00861BC0" w:rsidRDefault="004E500B" w:rsidP="003071C2">
            <w:pPr>
              <w:widowControl/>
              <w:spacing w:line="360" w:lineRule="auto"/>
              <w:jc w:val="left"/>
              <w:rPr>
                <w:szCs w:val="21"/>
              </w:rPr>
            </w:pPr>
            <w:r w:rsidRPr="00861BC0">
              <w:rPr>
                <w:szCs w:val="21"/>
              </w:rPr>
              <w:t>GOTO x</w:t>
            </w:r>
          </w:p>
        </w:tc>
        <w:tc>
          <w:tcPr>
            <w:tcW w:w="4241" w:type="dxa"/>
          </w:tcPr>
          <w:p w14:paraId="111D2083" w14:textId="77777777" w:rsidR="004E500B" w:rsidRPr="00861BC0" w:rsidRDefault="004E500B" w:rsidP="003071C2">
            <w:pPr>
              <w:widowControl/>
              <w:spacing w:line="360" w:lineRule="auto"/>
              <w:jc w:val="left"/>
              <w:rPr>
                <w:szCs w:val="21"/>
              </w:rPr>
            </w:pPr>
            <w:r w:rsidRPr="00861BC0">
              <w:rPr>
                <w:szCs w:val="21"/>
              </w:rPr>
              <w:t>j  x</w:t>
            </w:r>
          </w:p>
        </w:tc>
      </w:tr>
      <w:tr w:rsidR="004E500B" w:rsidRPr="00861BC0" w14:paraId="18BE5180" w14:textId="77777777" w:rsidTr="003071C2">
        <w:trPr>
          <w:jc w:val="center"/>
        </w:trPr>
        <w:tc>
          <w:tcPr>
            <w:tcW w:w="2235" w:type="dxa"/>
          </w:tcPr>
          <w:p w14:paraId="14770D01" w14:textId="77777777" w:rsidR="004E500B" w:rsidRPr="00861BC0" w:rsidRDefault="004E500B" w:rsidP="003071C2">
            <w:pPr>
              <w:widowControl/>
              <w:jc w:val="left"/>
              <w:rPr>
                <w:szCs w:val="21"/>
              </w:rPr>
            </w:pPr>
            <w:r w:rsidRPr="00861BC0">
              <w:rPr>
                <w:szCs w:val="21"/>
              </w:rPr>
              <w:t>RETURN x</w:t>
            </w:r>
          </w:p>
        </w:tc>
        <w:tc>
          <w:tcPr>
            <w:tcW w:w="4241" w:type="dxa"/>
          </w:tcPr>
          <w:p w14:paraId="363A9922" w14:textId="77777777" w:rsidR="004E500B" w:rsidRPr="00861BC0" w:rsidRDefault="004E500B" w:rsidP="003071C2">
            <w:pPr>
              <w:widowControl/>
              <w:jc w:val="left"/>
              <w:rPr>
                <w:szCs w:val="21"/>
              </w:rPr>
            </w:pPr>
            <w:r w:rsidRPr="00861BC0">
              <w:rPr>
                <w:szCs w:val="21"/>
              </w:rPr>
              <w:t>move $v0, reg(x)</w:t>
            </w:r>
          </w:p>
          <w:p w14:paraId="011188EB" w14:textId="77777777" w:rsidR="004E500B" w:rsidRPr="00861BC0" w:rsidRDefault="004E500B" w:rsidP="003071C2">
            <w:pPr>
              <w:widowControl/>
              <w:jc w:val="left"/>
              <w:rPr>
                <w:szCs w:val="21"/>
              </w:rPr>
            </w:pPr>
            <w:r w:rsidRPr="00861BC0">
              <w:rPr>
                <w:szCs w:val="21"/>
              </w:rPr>
              <w:t>jr $ra</w:t>
            </w:r>
          </w:p>
        </w:tc>
      </w:tr>
      <w:tr w:rsidR="004E500B" w:rsidRPr="00861BC0" w14:paraId="3DD4FA60" w14:textId="77777777" w:rsidTr="003071C2">
        <w:trPr>
          <w:jc w:val="center"/>
        </w:trPr>
        <w:tc>
          <w:tcPr>
            <w:tcW w:w="2235" w:type="dxa"/>
          </w:tcPr>
          <w:p w14:paraId="584962D5" w14:textId="77777777" w:rsidR="004E500B" w:rsidRPr="00861BC0" w:rsidRDefault="004E500B" w:rsidP="003071C2">
            <w:pPr>
              <w:widowControl/>
              <w:spacing w:line="360" w:lineRule="auto"/>
              <w:jc w:val="left"/>
              <w:rPr>
                <w:szCs w:val="21"/>
              </w:rPr>
            </w:pPr>
            <w:r w:rsidRPr="00861BC0">
              <w:rPr>
                <w:szCs w:val="21"/>
              </w:rPr>
              <w:t>IF x==y GOTO z</w:t>
            </w:r>
          </w:p>
        </w:tc>
        <w:tc>
          <w:tcPr>
            <w:tcW w:w="4241" w:type="dxa"/>
          </w:tcPr>
          <w:p w14:paraId="126167BA" w14:textId="77777777" w:rsidR="004E500B" w:rsidRPr="00861BC0" w:rsidRDefault="004E500B" w:rsidP="003071C2">
            <w:pPr>
              <w:widowControl/>
              <w:spacing w:line="360" w:lineRule="auto"/>
              <w:jc w:val="left"/>
              <w:rPr>
                <w:szCs w:val="21"/>
              </w:rPr>
            </w:pPr>
            <w:r w:rsidRPr="00861BC0">
              <w:rPr>
                <w:szCs w:val="21"/>
              </w:rPr>
              <w:t>beq reg(x),reg(y),z</w:t>
            </w:r>
          </w:p>
        </w:tc>
      </w:tr>
      <w:tr w:rsidR="004E500B" w:rsidRPr="00861BC0" w14:paraId="441837E6" w14:textId="77777777" w:rsidTr="003071C2">
        <w:trPr>
          <w:jc w:val="center"/>
        </w:trPr>
        <w:tc>
          <w:tcPr>
            <w:tcW w:w="2235" w:type="dxa"/>
          </w:tcPr>
          <w:p w14:paraId="2E960A5F" w14:textId="77777777" w:rsidR="004E500B" w:rsidRPr="00861BC0" w:rsidRDefault="004E500B" w:rsidP="003071C2">
            <w:pPr>
              <w:widowControl/>
              <w:spacing w:line="360" w:lineRule="auto"/>
              <w:jc w:val="left"/>
              <w:rPr>
                <w:szCs w:val="21"/>
              </w:rPr>
            </w:pPr>
            <w:r w:rsidRPr="00861BC0">
              <w:rPr>
                <w:szCs w:val="21"/>
              </w:rPr>
              <w:t>IF x!=y GOTO z</w:t>
            </w:r>
          </w:p>
        </w:tc>
        <w:tc>
          <w:tcPr>
            <w:tcW w:w="4241" w:type="dxa"/>
          </w:tcPr>
          <w:p w14:paraId="4D189BA7" w14:textId="77777777" w:rsidR="004E500B" w:rsidRPr="00861BC0" w:rsidRDefault="004E500B" w:rsidP="003071C2">
            <w:pPr>
              <w:widowControl/>
              <w:spacing w:line="360" w:lineRule="auto"/>
              <w:jc w:val="left"/>
              <w:rPr>
                <w:szCs w:val="21"/>
              </w:rPr>
            </w:pPr>
            <w:r w:rsidRPr="00861BC0">
              <w:rPr>
                <w:szCs w:val="21"/>
              </w:rPr>
              <w:t>bne reg(x),reg(y),z</w:t>
            </w:r>
          </w:p>
        </w:tc>
      </w:tr>
      <w:tr w:rsidR="004E500B" w:rsidRPr="00861BC0" w14:paraId="414CCFED" w14:textId="77777777" w:rsidTr="003071C2">
        <w:trPr>
          <w:jc w:val="center"/>
        </w:trPr>
        <w:tc>
          <w:tcPr>
            <w:tcW w:w="2235" w:type="dxa"/>
          </w:tcPr>
          <w:p w14:paraId="70255169" w14:textId="77777777" w:rsidR="004E500B" w:rsidRPr="00861BC0" w:rsidRDefault="004E500B" w:rsidP="003071C2">
            <w:pPr>
              <w:widowControl/>
              <w:spacing w:line="360" w:lineRule="auto"/>
              <w:jc w:val="left"/>
              <w:rPr>
                <w:szCs w:val="21"/>
              </w:rPr>
            </w:pPr>
            <w:r w:rsidRPr="00861BC0">
              <w:rPr>
                <w:szCs w:val="21"/>
              </w:rPr>
              <w:t>IF x&gt;y GOTO z</w:t>
            </w:r>
          </w:p>
        </w:tc>
        <w:tc>
          <w:tcPr>
            <w:tcW w:w="4241" w:type="dxa"/>
          </w:tcPr>
          <w:p w14:paraId="62B127B2" w14:textId="77777777" w:rsidR="004E500B" w:rsidRPr="00861BC0" w:rsidRDefault="004E500B" w:rsidP="003071C2">
            <w:pPr>
              <w:widowControl/>
              <w:spacing w:line="360" w:lineRule="auto"/>
              <w:jc w:val="left"/>
              <w:rPr>
                <w:szCs w:val="21"/>
              </w:rPr>
            </w:pPr>
            <w:r w:rsidRPr="00861BC0">
              <w:rPr>
                <w:szCs w:val="21"/>
              </w:rPr>
              <w:t>bgt reg(x),reg(y),z</w:t>
            </w:r>
          </w:p>
        </w:tc>
      </w:tr>
      <w:tr w:rsidR="004E500B" w:rsidRPr="00861BC0" w14:paraId="1BB3AD72" w14:textId="77777777" w:rsidTr="003071C2">
        <w:trPr>
          <w:jc w:val="center"/>
        </w:trPr>
        <w:tc>
          <w:tcPr>
            <w:tcW w:w="2235" w:type="dxa"/>
          </w:tcPr>
          <w:p w14:paraId="3AD17F08" w14:textId="77777777" w:rsidR="004E500B" w:rsidRPr="00861BC0" w:rsidRDefault="004E500B" w:rsidP="003071C2">
            <w:pPr>
              <w:widowControl/>
              <w:spacing w:line="360" w:lineRule="auto"/>
              <w:jc w:val="left"/>
              <w:rPr>
                <w:szCs w:val="21"/>
              </w:rPr>
            </w:pPr>
            <w:r w:rsidRPr="00861BC0">
              <w:rPr>
                <w:szCs w:val="21"/>
              </w:rPr>
              <w:lastRenderedPageBreak/>
              <w:t>IF x&gt;=y GOTO z</w:t>
            </w:r>
          </w:p>
        </w:tc>
        <w:tc>
          <w:tcPr>
            <w:tcW w:w="4241" w:type="dxa"/>
          </w:tcPr>
          <w:p w14:paraId="120317C5" w14:textId="77777777" w:rsidR="004E500B" w:rsidRPr="00861BC0" w:rsidRDefault="004E500B" w:rsidP="003071C2">
            <w:pPr>
              <w:widowControl/>
              <w:spacing w:line="360" w:lineRule="auto"/>
              <w:jc w:val="left"/>
              <w:rPr>
                <w:szCs w:val="21"/>
              </w:rPr>
            </w:pPr>
            <w:r w:rsidRPr="00861BC0">
              <w:rPr>
                <w:szCs w:val="21"/>
              </w:rPr>
              <w:t>bge reg(x),reg(y),z</w:t>
            </w:r>
          </w:p>
        </w:tc>
      </w:tr>
      <w:tr w:rsidR="004E500B" w:rsidRPr="00861BC0" w14:paraId="1376EC8E" w14:textId="77777777" w:rsidTr="003071C2">
        <w:trPr>
          <w:jc w:val="center"/>
        </w:trPr>
        <w:tc>
          <w:tcPr>
            <w:tcW w:w="2235" w:type="dxa"/>
          </w:tcPr>
          <w:p w14:paraId="5711AFD3" w14:textId="77777777" w:rsidR="004E500B" w:rsidRPr="00861BC0" w:rsidRDefault="004E500B" w:rsidP="003071C2">
            <w:pPr>
              <w:widowControl/>
              <w:spacing w:line="360" w:lineRule="auto"/>
              <w:jc w:val="left"/>
              <w:rPr>
                <w:szCs w:val="21"/>
              </w:rPr>
            </w:pPr>
            <w:r w:rsidRPr="00861BC0">
              <w:rPr>
                <w:szCs w:val="21"/>
              </w:rPr>
              <w:t>IF x&lt;y GOTO z</w:t>
            </w:r>
          </w:p>
        </w:tc>
        <w:tc>
          <w:tcPr>
            <w:tcW w:w="4241" w:type="dxa"/>
          </w:tcPr>
          <w:p w14:paraId="5C932172" w14:textId="77777777" w:rsidR="004E500B" w:rsidRPr="00861BC0" w:rsidRDefault="004E500B" w:rsidP="003071C2">
            <w:pPr>
              <w:widowControl/>
              <w:spacing w:line="360" w:lineRule="auto"/>
              <w:jc w:val="left"/>
              <w:rPr>
                <w:szCs w:val="21"/>
              </w:rPr>
            </w:pPr>
            <w:r w:rsidRPr="00861BC0">
              <w:rPr>
                <w:szCs w:val="21"/>
              </w:rPr>
              <w:t>bl</w:t>
            </w:r>
            <w:r>
              <w:rPr>
                <w:rFonts w:hint="eastAsia"/>
                <w:szCs w:val="21"/>
              </w:rPr>
              <w:t>t</w:t>
            </w:r>
            <w:r w:rsidRPr="00861BC0">
              <w:rPr>
                <w:szCs w:val="21"/>
              </w:rPr>
              <w:t xml:space="preserve"> reg(x),reg(y),z</w:t>
            </w:r>
          </w:p>
        </w:tc>
      </w:tr>
      <w:tr w:rsidR="004E500B" w:rsidRPr="00861BC0" w14:paraId="72D6E1AE" w14:textId="77777777" w:rsidTr="003071C2">
        <w:trPr>
          <w:jc w:val="center"/>
        </w:trPr>
        <w:tc>
          <w:tcPr>
            <w:tcW w:w="2235" w:type="dxa"/>
          </w:tcPr>
          <w:p w14:paraId="545DCAC4" w14:textId="77777777" w:rsidR="004E500B" w:rsidRPr="00861BC0" w:rsidRDefault="004E500B" w:rsidP="003071C2">
            <w:pPr>
              <w:widowControl/>
              <w:spacing w:line="360" w:lineRule="auto"/>
              <w:jc w:val="left"/>
              <w:rPr>
                <w:szCs w:val="21"/>
              </w:rPr>
            </w:pPr>
            <w:r w:rsidRPr="00861BC0">
              <w:rPr>
                <w:szCs w:val="21"/>
              </w:rPr>
              <w:t>IF x&lt;=y GOTO z</w:t>
            </w:r>
          </w:p>
        </w:tc>
        <w:tc>
          <w:tcPr>
            <w:tcW w:w="4241" w:type="dxa"/>
          </w:tcPr>
          <w:p w14:paraId="2D38B079" w14:textId="77777777" w:rsidR="004E500B" w:rsidRPr="00861BC0" w:rsidRDefault="004E500B" w:rsidP="003071C2">
            <w:pPr>
              <w:widowControl/>
              <w:spacing w:line="360" w:lineRule="auto"/>
              <w:jc w:val="left"/>
              <w:rPr>
                <w:szCs w:val="21"/>
              </w:rPr>
            </w:pPr>
            <w:r w:rsidRPr="00861BC0">
              <w:rPr>
                <w:szCs w:val="21"/>
              </w:rPr>
              <w:t>bl</w:t>
            </w:r>
            <w:r>
              <w:rPr>
                <w:rFonts w:hint="eastAsia"/>
                <w:szCs w:val="21"/>
              </w:rPr>
              <w:t>e</w:t>
            </w:r>
            <w:r w:rsidRPr="00861BC0">
              <w:rPr>
                <w:szCs w:val="21"/>
              </w:rPr>
              <w:t xml:space="preserve"> reg(x),reg(y),z</w:t>
            </w:r>
          </w:p>
        </w:tc>
      </w:tr>
      <w:tr w:rsidR="004E500B" w:rsidRPr="00861BC0" w14:paraId="499EBB78" w14:textId="77777777" w:rsidTr="003071C2">
        <w:trPr>
          <w:jc w:val="center"/>
        </w:trPr>
        <w:tc>
          <w:tcPr>
            <w:tcW w:w="2235" w:type="dxa"/>
          </w:tcPr>
          <w:p w14:paraId="389CB43E" w14:textId="77777777" w:rsidR="004E500B" w:rsidRPr="00861BC0" w:rsidRDefault="004E500B" w:rsidP="003071C2">
            <w:pPr>
              <w:widowControl/>
              <w:spacing w:line="360" w:lineRule="auto"/>
              <w:jc w:val="left"/>
              <w:rPr>
                <w:szCs w:val="21"/>
              </w:rPr>
            </w:pPr>
            <w:r w:rsidRPr="00861BC0">
              <w:rPr>
                <w:szCs w:val="21"/>
              </w:rPr>
              <w:t>X:=CALL f</w:t>
            </w:r>
          </w:p>
        </w:tc>
        <w:tc>
          <w:tcPr>
            <w:tcW w:w="4241" w:type="dxa"/>
          </w:tcPr>
          <w:p w14:paraId="6EBB74E1" w14:textId="77777777" w:rsidR="004E500B" w:rsidRPr="00861BC0" w:rsidRDefault="004E500B" w:rsidP="003071C2">
            <w:pPr>
              <w:widowControl/>
              <w:jc w:val="left"/>
              <w:rPr>
                <w:szCs w:val="21"/>
              </w:rPr>
            </w:pPr>
            <w:r w:rsidRPr="00861BC0">
              <w:rPr>
                <w:szCs w:val="21"/>
              </w:rPr>
              <w:t>jal f</w:t>
            </w:r>
          </w:p>
          <w:p w14:paraId="287FCB15" w14:textId="77777777" w:rsidR="004E500B" w:rsidRPr="00861BC0" w:rsidRDefault="004E500B" w:rsidP="003071C2">
            <w:pPr>
              <w:widowControl/>
              <w:jc w:val="left"/>
              <w:rPr>
                <w:szCs w:val="21"/>
              </w:rPr>
            </w:pPr>
            <w:r w:rsidRPr="00861BC0">
              <w:rPr>
                <w:szCs w:val="21"/>
              </w:rPr>
              <w:t>move reg(x),$v0</w:t>
            </w:r>
          </w:p>
        </w:tc>
      </w:tr>
    </w:tbl>
    <w:p w14:paraId="04A82BD4" w14:textId="77777777" w:rsidR="004E500B" w:rsidRPr="004E500B" w:rsidRDefault="004E500B" w:rsidP="004E500B"/>
    <w:p w14:paraId="14CE4673" w14:textId="123EF056" w:rsidR="00365323" w:rsidRPr="004E500B" w:rsidRDefault="00074358" w:rsidP="002E2838">
      <w:pPr>
        <w:pStyle w:val="1"/>
        <w:rPr>
          <w:sz w:val="28"/>
          <w:szCs w:val="28"/>
        </w:rPr>
      </w:pPr>
      <w:r w:rsidRPr="00A4327A">
        <w:br w:type="page"/>
      </w:r>
      <w:bookmarkStart w:id="15" w:name="_Toc376773654"/>
      <w:bookmarkStart w:id="16" w:name="_Toc125018384"/>
      <w:r w:rsidR="006505D2" w:rsidRPr="00463FC4">
        <w:rPr>
          <w:rFonts w:hint="eastAsia"/>
        </w:rPr>
        <w:lastRenderedPageBreak/>
        <w:t>3</w:t>
      </w:r>
      <w:r w:rsidR="00365323" w:rsidRPr="00463FC4">
        <w:rPr>
          <w:rFonts w:hint="eastAsia"/>
        </w:rPr>
        <w:t>系统</w:t>
      </w:r>
      <w:bookmarkEnd w:id="14"/>
      <w:r w:rsidR="00365323" w:rsidRPr="00463FC4">
        <w:rPr>
          <w:rFonts w:hint="eastAsia"/>
        </w:rPr>
        <w:t>设计</w:t>
      </w:r>
      <w:bookmarkEnd w:id="15"/>
      <w:r w:rsidR="00A1259B" w:rsidRPr="00463FC4">
        <w:rPr>
          <w:rFonts w:hint="eastAsia"/>
        </w:rPr>
        <w:t>与实现</w:t>
      </w:r>
      <w:bookmarkEnd w:id="16"/>
    </w:p>
    <w:p w14:paraId="48717408" w14:textId="77777777" w:rsidR="00F96F40" w:rsidRPr="00463FC4" w:rsidRDefault="008C3E64" w:rsidP="00463FC4">
      <w:pPr>
        <w:spacing w:line="360" w:lineRule="auto"/>
        <w:rPr>
          <w:sz w:val="24"/>
          <w:szCs w:val="24"/>
        </w:rPr>
      </w:pPr>
      <w:r w:rsidRPr="00463FC4">
        <w:rPr>
          <w:rFonts w:hint="eastAsia"/>
          <w:sz w:val="24"/>
          <w:szCs w:val="24"/>
          <w:highlight w:val="yellow"/>
        </w:rPr>
        <w:t>（写清楚自己的实现步骤，</w:t>
      </w:r>
      <w:r w:rsidR="004B7A93" w:rsidRPr="00463FC4">
        <w:rPr>
          <w:rFonts w:hint="eastAsia"/>
          <w:sz w:val="24"/>
          <w:szCs w:val="24"/>
          <w:highlight w:val="yellow"/>
        </w:rPr>
        <w:t>详细介绍</w:t>
      </w:r>
      <w:r w:rsidRPr="00463FC4">
        <w:rPr>
          <w:rFonts w:hint="eastAsia"/>
          <w:sz w:val="24"/>
          <w:szCs w:val="24"/>
          <w:highlight w:val="yellow"/>
        </w:rPr>
        <w:t>完成该步骤的目标及思路</w:t>
      </w:r>
      <w:r w:rsidR="004B7A93" w:rsidRPr="00463FC4">
        <w:rPr>
          <w:rFonts w:hint="eastAsia"/>
          <w:sz w:val="24"/>
          <w:szCs w:val="24"/>
          <w:highlight w:val="yellow"/>
        </w:rPr>
        <w:t>，以及在程序开发时出现错误时的调整过程</w:t>
      </w:r>
      <w:r w:rsidRPr="00463FC4">
        <w:rPr>
          <w:rFonts w:hint="eastAsia"/>
          <w:sz w:val="24"/>
          <w:szCs w:val="24"/>
          <w:highlight w:val="yellow"/>
        </w:rPr>
        <w:t>）</w:t>
      </w:r>
    </w:p>
    <w:p w14:paraId="437D30F8" w14:textId="211DD70F" w:rsidR="001122CC" w:rsidRDefault="001122CC" w:rsidP="00463FC4">
      <w:pPr>
        <w:pStyle w:val="3"/>
        <w:spacing w:before="120" w:after="120" w:line="415" w:lineRule="auto"/>
        <w:rPr>
          <w:rFonts w:ascii="黑体" w:eastAsia="黑体" w:hAnsi="黑体"/>
          <w:sz w:val="28"/>
          <w:szCs w:val="28"/>
        </w:rPr>
      </w:pPr>
      <w:bookmarkStart w:id="17" w:name="_Toc376773666"/>
      <w:bookmarkStart w:id="18" w:name="_Toc342798913"/>
      <w:bookmarkStart w:id="19" w:name="_Toc376773655"/>
      <w:bookmarkStart w:id="20" w:name="_Toc125018385"/>
      <w:r w:rsidRPr="00463FC4">
        <w:rPr>
          <w:rFonts w:ascii="黑体" w:eastAsia="黑体" w:hAnsi="黑体" w:hint="eastAsia"/>
          <w:sz w:val="28"/>
          <w:szCs w:val="28"/>
        </w:rPr>
        <w:t>词法分析器</w:t>
      </w:r>
      <w:bookmarkEnd w:id="20"/>
    </w:p>
    <w:p w14:paraId="631BD13A" w14:textId="77777777" w:rsidR="004E500B" w:rsidRPr="004E500B" w:rsidRDefault="004E500B" w:rsidP="00631507">
      <w:pPr>
        <w:autoSpaceDE w:val="0"/>
        <w:autoSpaceDN w:val="0"/>
        <w:adjustRightInd w:val="0"/>
        <w:spacing w:line="360" w:lineRule="auto"/>
        <w:ind w:firstLineChars="200" w:firstLine="480"/>
        <w:jc w:val="left"/>
        <w:rPr>
          <w:rFonts w:asciiTheme="minorEastAsia" w:eastAsiaTheme="minorEastAsia" w:hAnsiTheme="minorEastAsia"/>
          <w:sz w:val="24"/>
          <w:szCs w:val="24"/>
        </w:rPr>
      </w:pPr>
      <w:r w:rsidRPr="004E500B">
        <w:rPr>
          <w:rFonts w:asciiTheme="minorEastAsia" w:eastAsiaTheme="minorEastAsia" w:hAnsiTheme="minorEastAsia"/>
          <w:sz w:val="24"/>
          <w:szCs w:val="24"/>
        </w:rPr>
        <w:t>词法分析器的构造技术线路，</w:t>
      </w:r>
      <w:r w:rsidRPr="004E500B">
        <w:rPr>
          <w:rFonts w:asciiTheme="minorEastAsia" w:eastAsiaTheme="minorEastAsia" w:hAnsiTheme="minorEastAsia"/>
          <w:kern w:val="0"/>
          <w:sz w:val="24"/>
          <w:szCs w:val="24"/>
        </w:rPr>
        <w:t>首选一个就是设计能准确表示各类单词的正则表达式。用正则表达式表示的词法规则等价转化为相应的有穷自动机FA，确定化、最小化，最后依据这个FA编写对应的词法分析程序。</w:t>
      </w:r>
    </w:p>
    <w:p w14:paraId="3D367B6E" w14:textId="77777777" w:rsidR="004E500B" w:rsidRPr="004E500B" w:rsidRDefault="004E500B" w:rsidP="004E500B">
      <w:pPr>
        <w:autoSpaceDE w:val="0"/>
        <w:autoSpaceDN w:val="0"/>
        <w:adjustRightInd w:val="0"/>
        <w:spacing w:line="360" w:lineRule="auto"/>
        <w:jc w:val="left"/>
        <w:rPr>
          <w:rFonts w:asciiTheme="minorEastAsia" w:eastAsiaTheme="minorEastAsia" w:hAnsiTheme="minorEastAsia"/>
          <w:kern w:val="0"/>
          <w:sz w:val="24"/>
          <w:szCs w:val="24"/>
        </w:rPr>
      </w:pPr>
      <w:r w:rsidRPr="004E500B">
        <w:rPr>
          <w:rFonts w:asciiTheme="minorEastAsia" w:eastAsiaTheme="minorEastAsia" w:hAnsiTheme="minorEastAsia"/>
          <w:kern w:val="0"/>
          <w:sz w:val="24"/>
          <w:szCs w:val="24"/>
        </w:rPr>
        <w:tab/>
        <w:t>实验中，词法分析器可采用词法生成器自动化生成工具GNU Flex，该工具要求以正则表达式（正规式）的形式给出词法规则，遵循上述技术线路，Flex自动生成给定的词法规则的词法分析程序。于是，设计能准确识别各类单词的正则表达式就是关键。</w:t>
      </w:r>
    </w:p>
    <w:p w14:paraId="10D02707" w14:textId="5D72A062" w:rsidR="004E500B" w:rsidRPr="009D1BB8" w:rsidRDefault="00631507" w:rsidP="009D1BB8">
      <w:pPr>
        <w:spacing w:line="360" w:lineRule="auto"/>
        <w:rPr>
          <w:rFonts w:asciiTheme="minorEastAsia" w:eastAsiaTheme="minorEastAsia" w:hAnsiTheme="minorEastAsia"/>
          <w:sz w:val="24"/>
          <w:szCs w:val="24"/>
        </w:rPr>
      </w:pPr>
      <w:r>
        <w:t xml:space="preserve">   </w:t>
      </w:r>
      <w:r w:rsidR="00A133B2">
        <w:rPr>
          <w:rFonts w:hint="eastAsia"/>
        </w:rPr>
        <w:t>编写</w:t>
      </w:r>
      <w:r w:rsidR="00A133B2">
        <w:rPr>
          <w:rFonts w:hint="eastAsia"/>
        </w:rPr>
        <w:t>l</w:t>
      </w:r>
      <w:r w:rsidR="00A133B2">
        <w:t>ex.l</w:t>
      </w:r>
      <w:r w:rsidR="00A133B2">
        <w:rPr>
          <w:rFonts w:hint="eastAsia"/>
        </w:rPr>
        <w:t>文件，</w:t>
      </w:r>
      <w:r w:rsidR="000A3342" w:rsidRPr="009D1BB8">
        <w:rPr>
          <w:rFonts w:asciiTheme="minorEastAsia" w:eastAsiaTheme="minorEastAsia" w:hAnsiTheme="minorEastAsia" w:hint="eastAsia"/>
          <w:sz w:val="24"/>
          <w:szCs w:val="24"/>
        </w:rPr>
        <w:t>首先定义Y</w:t>
      </w:r>
      <w:r w:rsidR="000A3342" w:rsidRPr="009D1BB8">
        <w:rPr>
          <w:rFonts w:asciiTheme="minorEastAsia" w:eastAsiaTheme="minorEastAsia" w:hAnsiTheme="minorEastAsia"/>
          <w:sz w:val="24"/>
          <w:szCs w:val="24"/>
        </w:rPr>
        <w:t>Y_USER_ACTION</w:t>
      </w:r>
      <w:r w:rsidR="000A3342" w:rsidRPr="009D1BB8">
        <w:rPr>
          <w:rFonts w:asciiTheme="minorEastAsia" w:eastAsiaTheme="minorEastAsia" w:hAnsiTheme="minorEastAsia" w:hint="eastAsia"/>
          <w:sz w:val="24"/>
          <w:szCs w:val="24"/>
        </w:rPr>
        <w:t>，维护每个单词的位置属性；接着定义Y</w:t>
      </w:r>
      <w:r w:rsidR="000A3342" w:rsidRPr="009D1BB8">
        <w:rPr>
          <w:rFonts w:asciiTheme="minorEastAsia" w:eastAsiaTheme="minorEastAsia" w:hAnsiTheme="minorEastAsia"/>
          <w:sz w:val="24"/>
          <w:szCs w:val="24"/>
        </w:rPr>
        <w:t>YLVAL</w:t>
      </w:r>
      <w:r w:rsidR="000A3342" w:rsidRPr="009D1BB8">
        <w:rPr>
          <w:rFonts w:asciiTheme="minorEastAsia" w:eastAsiaTheme="minorEastAsia" w:hAnsiTheme="minorEastAsia" w:hint="eastAsia"/>
          <w:sz w:val="24"/>
          <w:szCs w:val="24"/>
        </w:rPr>
        <w:t>，包括整型常量、浮点数常量和标识符的属性；</w:t>
      </w:r>
      <w:r w:rsidR="009D1BB8" w:rsidRPr="009D1BB8">
        <w:rPr>
          <w:rFonts w:asciiTheme="minorEastAsia" w:eastAsiaTheme="minorEastAsia" w:hAnsiTheme="minorEastAsia" w:hint="eastAsia"/>
          <w:sz w:val="24"/>
          <w:szCs w:val="24"/>
        </w:rPr>
        <w:t>定义标识符、整型常量、浮点数常量以及行注释与块注释的正则表达式。其中，行注释与块注释的正则表达式分别为</w:t>
      </w:r>
      <w:r w:rsidR="009D1BB8" w:rsidRPr="009D1BB8">
        <w:rPr>
          <w:rFonts w:asciiTheme="minorEastAsia" w:eastAsiaTheme="minorEastAsia" w:hAnsiTheme="minorEastAsia"/>
          <w:sz w:val="24"/>
          <w:szCs w:val="24"/>
        </w:rPr>
        <w:t>"//"[^\n]*</w:t>
      </w:r>
      <w:r w:rsidR="009D1BB8" w:rsidRPr="009D1BB8">
        <w:rPr>
          <w:rFonts w:asciiTheme="minorEastAsia" w:eastAsiaTheme="minorEastAsia" w:hAnsiTheme="minorEastAsia" w:hint="eastAsia"/>
          <w:sz w:val="24"/>
          <w:szCs w:val="24"/>
        </w:rPr>
        <w:t>和</w:t>
      </w:r>
      <w:r w:rsidR="009D1BB8" w:rsidRPr="009D1BB8">
        <w:rPr>
          <w:rFonts w:asciiTheme="minorEastAsia" w:eastAsiaTheme="minorEastAsia" w:hAnsiTheme="minorEastAsia"/>
          <w:sz w:val="24"/>
          <w:szCs w:val="24"/>
        </w:rPr>
        <w:t>"/*"([^\*]|(\*)*[^\*/])*(\*)*"*/"</w:t>
      </w:r>
      <w:r w:rsidR="009D1BB8" w:rsidRPr="009D1BB8">
        <w:rPr>
          <w:rFonts w:asciiTheme="minorEastAsia" w:eastAsiaTheme="minorEastAsia" w:hAnsiTheme="minorEastAsia" w:hint="eastAsia"/>
          <w:sz w:val="24"/>
          <w:szCs w:val="24"/>
        </w:rPr>
        <w:t>。然后编写规则部分，罗列出所有种类的单词，表示词法分析器一旦识别出该正则表达式所对应的单词，就执行动作所对应的操作，返回单词的种类码。</w:t>
      </w:r>
    </w:p>
    <w:p w14:paraId="34CC80AC" w14:textId="2D0E3554" w:rsidR="001122CC" w:rsidRDefault="001122CC" w:rsidP="00463FC4">
      <w:pPr>
        <w:pStyle w:val="3"/>
        <w:spacing w:before="120" w:after="120" w:line="415" w:lineRule="auto"/>
        <w:rPr>
          <w:rFonts w:ascii="黑体" w:eastAsia="黑体" w:hAnsi="黑体"/>
          <w:sz w:val="28"/>
          <w:szCs w:val="28"/>
        </w:rPr>
      </w:pPr>
      <w:bookmarkStart w:id="21" w:name="_Toc376773657"/>
      <w:bookmarkStart w:id="22" w:name="_Toc125018386"/>
      <w:r w:rsidRPr="00463FC4">
        <w:rPr>
          <w:rFonts w:ascii="黑体" w:eastAsia="黑体" w:hAnsi="黑体" w:hint="eastAsia"/>
          <w:sz w:val="28"/>
          <w:szCs w:val="28"/>
        </w:rPr>
        <w:t>语法</w:t>
      </w:r>
      <w:bookmarkEnd w:id="21"/>
      <w:r w:rsidRPr="00463FC4">
        <w:rPr>
          <w:rFonts w:ascii="黑体" w:eastAsia="黑体" w:hAnsi="黑体" w:hint="eastAsia"/>
          <w:sz w:val="28"/>
          <w:szCs w:val="28"/>
        </w:rPr>
        <w:t>分析器</w:t>
      </w:r>
      <w:bookmarkEnd w:id="22"/>
    </w:p>
    <w:p w14:paraId="1520999B" w14:textId="117FC0D2" w:rsidR="009D1BB8" w:rsidRDefault="009D1BB8" w:rsidP="009D1BB8">
      <w:pPr>
        <w:spacing w:line="360" w:lineRule="auto"/>
        <w:ind w:firstLineChars="200" w:firstLine="480"/>
        <w:rPr>
          <w:rFonts w:asciiTheme="minorEastAsia" w:eastAsiaTheme="minorEastAsia" w:hAnsiTheme="minorEastAsia"/>
          <w:kern w:val="0"/>
          <w:sz w:val="24"/>
          <w:szCs w:val="24"/>
        </w:rPr>
      </w:pPr>
      <w:r w:rsidRPr="009D1BB8">
        <w:rPr>
          <w:rFonts w:asciiTheme="minorEastAsia" w:eastAsiaTheme="minorEastAsia" w:hAnsiTheme="minorEastAsia"/>
          <w:sz w:val="24"/>
          <w:szCs w:val="24"/>
        </w:rPr>
        <w:t>语法分析采用</w:t>
      </w:r>
      <w:r w:rsidRPr="009D1BB8">
        <w:rPr>
          <w:rFonts w:asciiTheme="minorEastAsia" w:eastAsiaTheme="minorEastAsia" w:hAnsiTheme="minorEastAsia"/>
          <w:kern w:val="0"/>
          <w:sz w:val="24"/>
          <w:szCs w:val="24"/>
        </w:rPr>
        <w:t>生成器自动化生成工具GNU Bison，该工具采用了LALR的自底向上的分析技术，完成语法分析</w:t>
      </w:r>
      <w:r w:rsidRPr="009D1BB8">
        <w:rPr>
          <w:rFonts w:asciiTheme="minorEastAsia" w:eastAsiaTheme="minorEastAsia" w:hAnsiTheme="minorEastAsia" w:hint="eastAsia"/>
          <w:kern w:val="0"/>
          <w:sz w:val="24"/>
          <w:szCs w:val="24"/>
        </w:rPr>
        <w:t>。在语法分析阶段，当语法正确时，生成抽象语法树，作为后续语义分析的输入</w:t>
      </w:r>
      <w:r w:rsidRPr="009D1BB8">
        <w:rPr>
          <w:rFonts w:asciiTheme="minorEastAsia" w:eastAsiaTheme="minorEastAsia" w:hAnsiTheme="minorEastAsia"/>
          <w:kern w:val="0"/>
          <w:sz w:val="24"/>
          <w:szCs w:val="24"/>
        </w:rPr>
        <w:t>。</w:t>
      </w:r>
    </w:p>
    <w:p w14:paraId="6D14FD5F" w14:textId="4E0940A1" w:rsidR="00A133B2" w:rsidRDefault="00694C78" w:rsidP="00694C78">
      <w:pPr>
        <w:spacing w:line="360" w:lineRule="auto"/>
        <w:ind w:firstLineChars="200" w:firstLine="480"/>
        <w:rPr>
          <w:rFonts w:asciiTheme="minorEastAsia" w:eastAsiaTheme="minorEastAsia" w:hAnsiTheme="minorEastAsia"/>
          <w:sz w:val="24"/>
          <w:szCs w:val="24"/>
        </w:rPr>
      </w:pPr>
      <w:r w:rsidRPr="00694C78">
        <w:rPr>
          <w:rFonts w:asciiTheme="minorEastAsia" w:eastAsiaTheme="minorEastAsia" w:hAnsiTheme="minorEastAsia" w:hint="eastAsia"/>
          <w:sz w:val="24"/>
          <w:szCs w:val="24"/>
        </w:rPr>
        <w:t>本次</w:t>
      </w:r>
      <w:r>
        <w:rPr>
          <w:rFonts w:asciiTheme="minorEastAsia" w:eastAsiaTheme="minorEastAsia" w:hAnsiTheme="minorEastAsia" w:hint="eastAsia"/>
          <w:sz w:val="24"/>
          <w:szCs w:val="24"/>
        </w:rPr>
        <w:t>课设采用C++实现语法分析程序。在语法分析源程序p</w:t>
      </w:r>
      <w:r>
        <w:rPr>
          <w:rFonts w:asciiTheme="minorEastAsia" w:eastAsiaTheme="minorEastAsia" w:hAnsiTheme="minorEastAsia"/>
          <w:sz w:val="24"/>
          <w:szCs w:val="24"/>
        </w:rPr>
        <w:t>arser.ypp</w:t>
      </w:r>
      <w:r>
        <w:rPr>
          <w:rFonts w:asciiTheme="minorEastAsia" w:eastAsiaTheme="minorEastAsia" w:hAnsiTheme="minorEastAsia" w:hint="eastAsia"/>
          <w:sz w:val="24"/>
          <w:szCs w:val="24"/>
        </w:rPr>
        <w:t>中，首先定义抽象语法树结点的类。</w:t>
      </w:r>
      <w:r w:rsidRPr="00694C78">
        <w:rPr>
          <w:rFonts w:asciiTheme="minorEastAsia" w:eastAsiaTheme="minorEastAsia" w:hAnsiTheme="minorEastAsia" w:hint="eastAsia"/>
          <w:sz w:val="24"/>
          <w:szCs w:val="24"/>
        </w:rPr>
        <w:t>首先建立一个基类AST，由其派生出各结点的类，如图</w:t>
      </w:r>
      <w:r>
        <w:rPr>
          <w:rFonts w:asciiTheme="minorEastAsia" w:eastAsiaTheme="minorEastAsia" w:hAnsiTheme="minorEastAsia" w:hint="eastAsia"/>
          <w:sz w:val="24"/>
          <w:szCs w:val="24"/>
        </w:rPr>
        <w:t>3</w:t>
      </w:r>
      <w:r w:rsidRPr="00694C78">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1</w:t>
      </w:r>
      <w:r w:rsidRPr="00694C78">
        <w:rPr>
          <w:rFonts w:asciiTheme="minorEastAsia" w:eastAsiaTheme="minorEastAsia" w:hAnsiTheme="minorEastAsia" w:hint="eastAsia"/>
          <w:sz w:val="24"/>
          <w:szCs w:val="24"/>
        </w:rPr>
        <w:t>所示为结点类的关系图。为了能准确给出有关语法、语义错误的位置，在每个结点中保存了对应语法成分的行列号，所以在基类AST中定义了属性</w:t>
      </w:r>
      <w:r w:rsidRPr="00694C78">
        <w:rPr>
          <w:rFonts w:asciiTheme="minorEastAsia" w:eastAsiaTheme="minorEastAsia" w:hAnsiTheme="minorEastAsia"/>
          <w:sz w:val="24"/>
          <w:szCs w:val="24"/>
        </w:rPr>
        <w:t>Line</w:t>
      </w:r>
      <w:r w:rsidRPr="00694C78">
        <w:rPr>
          <w:rFonts w:asciiTheme="minorEastAsia" w:eastAsiaTheme="minorEastAsia" w:hAnsiTheme="minorEastAsia" w:hint="eastAsia"/>
          <w:sz w:val="24"/>
          <w:szCs w:val="24"/>
        </w:rPr>
        <w:t>和</w:t>
      </w:r>
      <w:r w:rsidRPr="00694C78">
        <w:rPr>
          <w:rFonts w:asciiTheme="minorEastAsia" w:eastAsiaTheme="minorEastAsia" w:hAnsiTheme="minorEastAsia"/>
          <w:sz w:val="24"/>
          <w:szCs w:val="24"/>
        </w:rPr>
        <w:t>Column</w:t>
      </w:r>
      <w:r w:rsidRPr="00694C78">
        <w:rPr>
          <w:rFonts w:asciiTheme="minorEastAsia" w:eastAsiaTheme="minorEastAsia" w:hAnsiTheme="minorEastAsia" w:hint="eastAsia"/>
          <w:sz w:val="24"/>
          <w:szCs w:val="24"/>
        </w:rPr>
        <w:t>；以及后续显示语法树，语义分析和中间代码生成等需要遍历语法树，</w:t>
      </w:r>
      <w:r w:rsidRPr="00694C78">
        <w:rPr>
          <w:rFonts w:asciiTheme="minorEastAsia" w:eastAsiaTheme="minorEastAsia" w:hAnsiTheme="minorEastAsia" w:hint="eastAsia"/>
          <w:sz w:val="24"/>
          <w:szCs w:val="24"/>
        </w:rPr>
        <w:lastRenderedPageBreak/>
        <w:t>在基类中定义了虚函数DisplayAST、Semantics和GenIR体现了多态性，另外静态成员符号表和几个静态变量等，起到了全局量的作用</w:t>
      </w:r>
      <w:r>
        <w:rPr>
          <w:rFonts w:asciiTheme="minorEastAsia" w:eastAsiaTheme="minorEastAsia" w:hAnsiTheme="minorEastAsia" w:hint="eastAsia"/>
          <w:sz w:val="24"/>
          <w:szCs w:val="24"/>
        </w:rPr>
        <w:t>。</w:t>
      </w:r>
    </w:p>
    <w:p w14:paraId="24DF3347" w14:textId="77777777" w:rsidR="00E41615" w:rsidRDefault="00E41615" w:rsidP="00E41615">
      <w:pPr>
        <w:keepNext/>
        <w:spacing w:line="360" w:lineRule="auto"/>
        <w:jc w:val="center"/>
      </w:pPr>
      <w:r>
        <w:rPr>
          <w:noProof/>
        </w:rPr>
        <w:drawing>
          <wp:inline distT="0" distB="0" distL="0" distR="0" wp14:anchorId="60E1D5A8" wp14:editId="3ACB4065">
            <wp:extent cx="5273040" cy="30861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3086100"/>
                    </a:xfrm>
                    <a:prstGeom prst="rect">
                      <a:avLst/>
                    </a:prstGeom>
                    <a:noFill/>
                    <a:ln>
                      <a:noFill/>
                    </a:ln>
                  </pic:spPr>
                </pic:pic>
              </a:graphicData>
            </a:graphic>
          </wp:inline>
        </w:drawing>
      </w:r>
    </w:p>
    <w:p w14:paraId="540141F8" w14:textId="4CBD6015" w:rsidR="00E41615" w:rsidRPr="004750BE" w:rsidRDefault="00E41615" w:rsidP="00E41615">
      <w:pPr>
        <w:pStyle w:val="a4"/>
        <w:jc w:val="center"/>
        <w:rPr>
          <w:rFonts w:ascii="黑体" w:hAnsi="黑体"/>
          <w:szCs w:val="21"/>
        </w:rPr>
      </w:pPr>
      <w:r w:rsidRPr="004750BE">
        <w:rPr>
          <w:rFonts w:ascii="黑体" w:hAnsi="黑体" w:hint="eastAsia"/>
          <w:szCs w:val="21"/>
        </w:rPr>
        <w:t>图3-1</w:t>
      </w:r>
      <w:r w:rsidRPr="004750BE">
        <w:rPr>
          <w:rFonts w:ascii="黑体" w:hAnsi="黑体"/>
          <w:szCs w:val="21"/>
        </w:rPr>
        <w:t xml:space="preserve"> AST</w:t>
      </w:r>
      <w:r w:rsidRPr="004750BE">
        <w:rPr>
          <w:rFonts w:ascii="黑体" w:hAnsi="黑体" w:hint="eastAsia"/>
          <w:szCs w:val="21"/>
        </w:rPr>
        <w:t>节点类关系图</w:t>
      </w:r>
    </w:p>
    <w:p w14:paraId="181BE11E" w14:textId="77777777" w:rsidR="000236FE" w:rsidRPr="000236FE" w:rsidRDefault="000236FE" w:rsidP="000236FE"/>
    <w:p w14:paraId="6D63AB4A" w14:textId="3F51186C" w:rsidR="000236FE" w:rsidRPr="000236FE" w:rsidRDefault="000236FE" w:rsidP="000236FE">
      <w:pPr>
        <w:spacing w:line="360" w:lineRule="auto"/>
        <w:ind w:firstLineChars="200" w:firstLine="480"/>
        <w:rPr>
          <w:rFonts w:asciiTheme="minorEastAsia" w:eastAsiaTheme="minorEastAsia" w:hAnsiTheme="minorEastAsia"/>
          <w:sz w:val="24"/>
          <w:szCs w:val="24"/>
        </w:rPr>
      </w:pPr>
      <w:r w:rsidRPr="000236FE">
        <w:rPr>
          <w:rFonts w:asciiTheme="minorEastAsia" w:eastAsiaTheme="minorEastAsia" w:hAnsiTheme="minorEastAsia" w:hint="eastAsia"/>
          <w:sz w:val="24"/>
          <w:szCs w:val="24"/>
        </w:rPr>
        <w:t>在parser.ypp中，在归约的过程中，语义子程序完成创建相应的结点对象，并给对象的属性确定相应的值。一旦建立了完整的语法树后，即可开始后续的编译过程。在语法分析实验阶段，采用凹入表</w:t>
      </w:r>
      <w:r>
        <w:rPr>
          <w:rFonts w:asciiTheme="minorEastAsia" w:eastAsiaTheme="minorEastAsia" w:hAnsiTheme="minorEastAsia" w:hint="eastAsia"/>
          <w:sz w:val="24"/>
          <w:szCs w:val="24"/>
        </w:rPr>
        <w:t>的方式</w:t>
      </w:r>
      <w:r w:rsidRPr="000236FE">
        <w:rPr>
          <w:rFonts w:asciiTheme="minorEastAsia" w:eastAsiaTheme="minorEastAsia" w:hAnsiTheme="minorEastAsia" w:hint="eastAsia"/>
          <w:sz w:val="24"/>
          <w:szCs w:val="24"/>
        </w:rPr>
        <w:t xml:space="preserve">显示语法树，每个结点对象使用成员函数DisplayAST把该结点的语法成分显示出来。 </w:t>
      </w:r>
    </w:p>
    <w:p w14:paraId="23AF2DD8" w14:textId="29A774F4" w:rsidR="000236FE" w:rsidRDefault="000236FE" w:rsidP="000236FE">
      <w:pPr>
        <w:spacing w:line="360" w:lineRule="auto"/>
        <w:ind w:firstLineChars="200" w:firstLine="480"/>
        <w:rPr>
          <w:rFonts w:asciiTheme="minorEastAsia" w:eastAsiaTheme="minorEastAsia" w:hAnsiTheme="minorEastAsia"/>
          <w:sz w:val="24"/>
          <w:szCs w:val="24"/>
        </w:rPr>
      </w:pPr>
      <w:r w:rsidRPr="000236FE">
        <w:rPr>
          <w:rFonts w:asciiTheme="minorEastAsia" w:eastAsiaTheme="minorEastAsia" w:hAnsiTheme="minorEastAsia" w:hint="eastAsia"/>
          <w:sz w:val="24"/>
          <w:szCs w:val="24"/>
        </w:rPr>
        <w:t>在定义结点类时，当其语法成分有多个同类别的项组成时，使用vector向量进行保存，例如一个程序（类名ProgAST）有多个外部项组成，外部项（类名ExtDefAST）包括外部变量定义（类名ExtVarAST）、函数定义（类名FunDefAST）等，所以类ProgAST中有ExtDefAST的vector向量，依次存放各外部项的结点。类似的还有符合语句结点，包含说明语句结点组成的向量和执行语句结点组成的向量。</w:t>
      </w:r>
      <w:r w:rsidR="00EA1F9B">
        <w:rPr>
          <w:rFonts w:asciiTheme="minorEastAsia" w:eastAsiaTheme="minorEastAsia" w:hAnsiTheme="minorEastAsia" w:hint="eastAsia"/>
          <w:sz w:val="24"/>
          <w:szCs w:val="24"/>
        </w:rPr>
        <w:t>节点类定义如图3-2所示。</w:t>
      </w:r>
    </w:p>
    <w:p w14:paraId="178414C5" w14:textId="77777777" w:rsidR="003350DC" w:rsidRDefault="00EA1F9B" w:rsidP="003350DC">
      <w:pPr>
        <w:keepNext/>
        <w:spacing w:line="360" w:lineRule="auto"/>
        <w:jc w:val="center"/>
      </w:pPr>
      <w:r>
        <w:rPr>
          <w:noProof/>
        </w:rPr>
        <w:lastRenderedPageBreak/>
        <w:drawing>
          <wp:inline distT="0" distB="0" distL="0" distR="0" wp14:anchorId="26383FE8" wp14:editId="56F872A8">
            <wp:extent cx="4397121" cy="5692633"/>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7121" cy="5692633"/>
                    </a:xfrm>
                    <a:prstGeom prst="rect">
                      <a:avLst/>
                    </a:prstGeom>
                  </pic:spPr>
                </pic:pic>
              </a:graphicData>
            </a:graphic>
          </wp:inline>
        </w:drawing>
      </w:r>
    </w:p>
    <w:p w14:paraId="183E77EE" w14:textId="705FCC48" w:rsidR="00EA1F9B" w:rsidRDefault="003350DC" w:rsidP="003350DC">
      <w:pPr>
        <w:pStyle w:val="a4"/>
        <w:jc w:val="center"/>
        <w:rPr>
          <w:rFonts w:ascii="黑体" w:hAnsi="黑体"/>
          <w:szCs w:val="21"/>
        </w:rPr>
      </w:pPr>
      <w:r w:rsidRPr="004750BE">
        <w:rPr>
          <w:rFonts w:ascii="黑体" w:hAnsi="黑体" w:hint="eastAsia"/>
          <w:szCs w:val="21"/>
        </w:rPr>
        <w:t>图3-2结点类定义</w:t>
      </w:r>
    </w:p>
    <w:p w14:paraId="262CE9F5" w14:textId="77777777" w:rsidR="004750BE" w:rsidRPr="004750BE" w:rsidRDefault="004750BE" w:rsidP="004750BE"/>
    <w:p w14:paraId="2ABF0C5B" w14:textId="54AA14EF" w:rsidR="000236FE" w:rsidRPr="000236FE" w:rsidRDefault="00D17085" w:rsidP="00D17085">
      <w:pPr>
        <w:ind w:firstLineChars="200" w:firstLine="480"/>
        <w:rPr>
          <w:sz w:val="24"/>
          <w:szCs w:val="24"/>
        </w:rPr>
      </w:pPr>
      <w:r>
        <w:rPr>
          <w:rFonts w:hint="eastAsia"/>
          <w:sz w:val="24"/>
          <w:szCs w:val="24"/>
        </w:rPr>
        <w:t>最后编写定义文件</w:t>
      </w:r>
      <w:r>
        <w:rPr>
          <w:rFonts w:hint="eastAsia"/>
          <w:sz w:val="24"/>
          <w:szCs w:val="24"/>
        </w:rPr>
        <w:t>d</w:t>
      </w:r>
      <w:r>
        <w:rPr>
          <w:sz w:val="24"/>
          <w:szCs w:val="24"/>
        </w:rPr>
        <w:t>ef.h</w:t>
      </w:r>
      <w:r>
        <w:rPr>
          <w:rFonts w:hint="eastAsia"/>
          <w:sz w:val="24"/>
          <w:szCs w:val="24"/>
        </w:rPr>
        <w:t>和语法树显示程序</w:t>
      </w:r>
      <w:r>
        <w:rPr>
          <w:rFonts w:hint="eastAsia"/>
          <w:sz w:val="24"/>
          <w:szCs w:val="24"/>
        </w:rPr>
        <w:t>a</w:t>
      </w:r>
      <w:r>
        <w:rPr>
          <w:sz w:val="24"/>
          <w:szCs w:val="24"/>
        </w:rPr>
        <w:t>st.cpp</w:t>
      </w:r>
      <w:r>
        <w:rPr>
          <w:rFonts w:hint="eastAsia"/>
          <w:sz w:val="24"/>
          <w:szCs w:val="24"/>
        </w:rPr>
        <w:t>，对语法分析程序建立的抽象语法树进行显示。</w:t>
      </w:r>
    </w:p>
    <w:p w14:paraId="24711383" w14:textId="26F42ABB" w:rsidR="00F96F40" w:rsidRDefault="00F96F40" w:rsidP="00463FC4">
      <w:pPr>
        <w:pStyle w:val="3"/>
        <w:spacing w:before="120" w:after="120" w:line="415" w:lineRule="auto"/>
        <w:rPr>
          <w:rFonts w:ascii="黑体" w:eastAsia="黑体" w:hAnsi="黑体"/>
          <w:sz w:val="28"/>
          <w:szCs w:val="28"/>
        </w:rPr>
      </w:pPr>
      <w:bookmarkStart w:id="23" w:name="_Toc125018387"/>
      <w:r w:rsidRPr="00463FC4">
        <w:rPr>
          <w:rFonts w:ascii="黑体" w:eastAsia="黑体" w:hAnsi="黑体" w:hint="eastAsia"/>
          <w:sz w:val="28"/>
          <w:szCs w:val="28"/>
        </w:rPr>
        <w:t>符号表</w:t>
      </w:r>
      <w:r w:rsidR="001122CC" w:rsidRPr="00463FC4">
        <w:rPr>
          <w:rFonts w:ascii="黑体" w:eastAsia="黑体" w:hAnsi="黑体" w:hint="eastAsia"/>
          <w:sz w:val="28"/>
          <w:szCs w:val="28"/>
        </w:rPr>
        <w:t>管理</w:t>
      </w:r>
      <w:bookmarkEnd w:id="17"/>
      <w:bookmarkEnd w:id="23"/>
    </w:p>
    <w:p w14:paraId="46F0B491" w14:textId="26E00929" w:rsidR="00D119C7" w:rsidRPr="00D119C7" w:rsidRDefault="00D119C7" w:rsidP="00D119C7">
      <w:pPr>
        <w:spacing w:line="360" w:lineRule="auto"/>
        <w:ind w:firstLineChars="200" w:firstLine="480"/>
        <w:rPr>
          <w:rFonts w:asciiTheme="minorEastAsia" w:eastAsiaTheme="minorEastAsia" w:hAnsiTheme="minorEastAsia"/>
          <w:sz w:val="24"/>
          <w:szCs w:val="24"/>
        </w:rPr>
      </w:pPr>
      <w:r w:rsidRPr="00D119C7">
        <w:rPr>
          <w:rFonts w:asciiTheme="minorEastAsia" w:eastAsiaTheme="minorEastAsia" w:hAnsiTheme="minorEastAsia" w:hint="eastAsia"/>
          <w:sz w:val="24"/>
          <w:szCs w:val="24"/>
        </w:rPr>
        <w:t>语义分析这部分的一个非常重要的工作就是符号表的管理，在编译过程中，编译器使用符号表来记录源程序中各种名字的特性信息。所谓“名字”包括：程序名、过程名、函数名、用户定义类型名、变量名、常量名、枚举值名、标号名等，所谓“特性信息”包括： 上述名字的种类、具体类型、维数、函数参数个数、常量数值及目标地址（存储单元偏移地址）等。</w:t>
      </w:r>
    </w:p>
    <w:p w14:paraId="00180BF9" w14:textId="15EDBBDA" w:rsidR="00D119C7" w:rsidRPr="00D119C7" w:rsidRDefault="00D119C7" w:rsidP="00940236">
      <w:pPr>
        <w:spacing w:line="360" w:lineRule="auto"/>
        <w:ind w:firstLineChars="200" w:firstLine="480"/>
        <w:rPr>
          <w:rFonts w:asciiTheme="minorEastAsia" w:eastAsiaTheme="minorEastAsia" w:hAnsiTheme="minorEastAsia"/>
          <w:sz w:val="24"/>
          <w:szCs w:val="24"/>
        </w:rPr>
      </w:pPr>
      <w:r w:rsidRPr="00D119C7">
        <w:rPr>
          <w:rFonts w:asciiTheme="minorEastAsia" w:eastAsiaTheme="minorEastAsia" w:hAnsiTheme="minorEastAsia" w:hint="eastAsia"/>
          <w:sz w:val="24"/>
          <w:szCs w:val="24"/>
        </w:rPr>
        <w:t>本</w:t>
      </w:r>
      <w:r w:rsidR="00791F15">
        <w:rPr>
          <w:rFonts w:asciiTheme="minorEastAsia" w:eastAsiaTheme="minorEastAsia" w:hAnsiTheme="minorEastAsia" w:hint="eastAsia"/>
          <w:sz w:val="24"/>
          <w:szCs w:val="24"/>
        </w:rPr>
        <w:t>次课设</w:t>
      </w:r>
      <w:r w:rsidRPr="00D119C7">
        <w:rPr>
          <w:rFonts w:asciiTheme="minorEastAsia" w:eastAsiaTheme="minorEastAsia" w:hAnsiTheme="minorEastAsia" w:hint="eastAsia"/>
          <w:sz w:val="24"/>
          <w:szCs w:val="24"/>
        </w:rPr>
        <w:t>采用</w:t>
      </w:r>
      <w:r w:rsidR="00791F15">
        <w:rPr>
          <w:rFonts w:asciiTheme="minorEastAsia" w:eastAsiaTheme="minorEastAsia" w:hAnsiTheme="minorEastAsia" w:hint="eastAsia"/>
          <w:sz w:val="24"/>
          <w:szCs w:val="24"/>
        </w:rPr>
        <w:t>顺序表的方式</w:t>
      </w:r>
      <w:r w:rsidRPr="00D119C7">
        <w:rPr>
          <w:rFonts w:asciiTheme="minorEastAsia" w:eastAsiaTheme="minorEastAsia" w:hAnsiTheme="minorEastAsia" w:hint="eastAsia"/>
          <w:sz w:val="24"/>
          <w:szCs w:val="24"/>
        </w:rPr>
        <w:t>管理符号表。此时的符号表symbolTable是一个</w:t>
      </w:r>
      <w:r w:rsidRPr="00D119C7">
        <w:rPr>
          <w:rFonts w:asciiTheme="minorEastAsia" w:eastAsiaTheme="minorEastAsia" w:hAnsiTheme="minorEastAsia" w:hint="eastAsia"/>
          <w:sz w:val="24"/>
          <w:szCs w:val="24"/>
        </w:rPr>
        <w:lastRenderedPageBreak/>
        <w:t>顺序栈，栈顶指针index初始值为0，每次填写符号时，将新的符号填写到栈顶位置，再栈顶指针加1。</w:t>
      </w:r>
    </w:p>
    <w:p w14:paraId="210657F1" w14:textId="0FD26C74" w:rsidR="001122CC" w:rsidRDefault="001122CC" w:rsidP="00463FC4">
      <w:pPr>
        <w:pStyle w:val="3"/>
        <w:spacing w:before="120" w:after="120" w:line="415" w:lineRule="auto"/>
        <w:rPr>
          <w:rFonts w:ascii="黑体" w:eastAsia="黑体" w:hAnsi="黑体"/>
          <w:sz w:val="28"/>
          <w:szCs w:val="28"/>
        </w:rPr>
      </w:pPr>
      <w:bookmarkStart w:id="24" w:name="_Toc376773667"/>
      <w:bookmarkStart w:id="25" w:name="_Toc125018388"/>
      <w:r w:rsidRPr="00463FC4">
        <w:rPr>
          <w:rFonts w:ascii="黑体" w:eastAsia="黑体" w:hAnsi="黑体" w:hint="eastAsia"/>
          <w:sz w:val="28"/>
          <w:szCs w:val="28"/>
        </w:rPr>
        <w:t>语义检查</w:t>
      </w:r>
      <w:bookmarkEnd w:id="25"/>
    </w:p>
    <w:p w14:paraId="54E209B5" w14:textId="77777777" w:rsidR="009135D4" w:rsidRPr="009135D4" w:rsidRDefault="009135D4" w:rsidP="009135D4">
      <w:pPr>
        <w:spacing w:line="360" w:lineRule="auto"/>
        <w:ind w:firstLineChars="100" w:firstLine="240"/>
        <w:rPr>
          <w:rFonts w:asciiTheme="minorEastAsia" w:eastAsiaTheme="minorEastAsia" w:hAnsiTheme="minorEastAsia"/>
          <w:sz w:val="24"/>
          <w:szCs w:val="24"/>
        </w:rPr>
      </w:pPr>
      <w:r w:rsidRPr="009135D4">
        <w:rPr>
          <w:rFonts w:asciiTheme="minorEastAsia" w:eastAsiaTheme="minorEastAsia" w:hAnsiTheme="minorEastAsia" w:hint="eastAsia"/>
          <w:sz w:val="24"/>
          <w:szCs w:val="24"/>
        </w:rPr>
        <w:t>语义分析这部分完成的是静态语义分析，主要包括：</w:t>
      </w:r>
    </w:p>
    <w:p w14:paraId="240DC6C8" w14:textId="25D246AF" w:rsidR="009135D4" w:rsidRPr="009135D4" w:rsidRDefault="009135D4" w:rsidP="009135D4">
      <w:pPr>
        <w:spacing w:line="360" w:lineRule="auto"/>
        <w:rPr>
          <w:rFonts w:asciiTheme="minorEastAsia" w:eastAsiaTheme="minorEastAsia" w:hAnsiTheme="minorEastAsia"/>
          <w:sz w:val="24"/>
          <w:szCs w:val="24"/>
        </w:rPr>
      </w:pPr>
      <w:r w:rsidRPr="009135D4">
        <w:rPr>
          <w:rFonts w:asciiTheme="minorEastAsia" w:eastAsiaTheme="minorEastAsia" w:hAnsiTheme="minorEastAsia" w:hint="eastAsia"/>
          <w:sz w:val="24"/>
          <w:szCs w:val="24"/>
        </w:rPr>
        <w:t>（1）控制流检查。控制流语句必须使得程序跳转到合法的地方。例如一个跳转语句会使控制转移到一个由标号指明的后续语句。如果标号没有对应到语句，那么就出现一个语义错误。再者，break、continue语句必须出现在循环语句当中。</w:t>
      </w:r>
    </w:p>
    <w:p w14:paraId="3F8FAEF6" w14:textId="77777777" w:rsidR="009135D4" w:rsidRPr="009135D4" w:rsidRDefault="009135D4" w:rsidP="009135D4">
      <w:pPr>
        <w:spacing w:line="360" w:lineRule="auto"/>
        <w:rPr>
          <w:rFonts w:asciiTheme="minorEastAsia" w:eastAsiaTheme="minorEastAsia" w:hAnsiTheme="minorEastAsia"/>
          <w:sz w:val="24"/>
          <w:szCs w:val="24"/>
        </w:rPr>
      </w:pPr>
      <w:r w:rsidRPr="009135D4">
        <w:rPr>
          <w:rFonts w:asciiTheme="minorEastAsia" w:eastAsiaTheme="minorEastAsia" w:hAnsiTheme="minorEastAsia" w:hint="eastAsia"/>
          <w:sz w:val="24"/>
          <w:szCs w:val="24"/>
        </w:rPr>
        <w:t>（2）唯一性检查。对于某些不能重复定义的对象或者元素，如同一作用域的标识符不能同名，需要在语义分析阶段检测出来。</w:t>
      </w:r>
    </w:p>
    <w:p w14:paraId="0637F813" w14:textId="77777777" w:rsidR="009135D4" w:rsidRPr="009135D4" w:rsidRDefault="009135D4" w:rsidP="009135D4">
      <w:pPr>
        <w:spacing w:line="360" w:lineRule="auto"/>
        <w:rPr>
          <w:rFonts w:asciiTheme="minorEastAsia" w:eastAsiaTheme="minorEastAsia" w:hAnsiTheme="minorEastAsia"/>
          <w:sz w:val="24"/>
          <w:szCs w:val="24"/>
        </w:rPr>
      </w:pPr>
      <w:r w:rsidRPr="009135D4">
        <w:rPr>
          <w:rFonts w:asciiTheme="minorEastAsia" w:eastAsiaTheme="minorEastAsia" w:hAnsiTheme="minorEastAsia" w:hint="eastAsia"/>
          <w:sz w:val="24"/>
          <w:szCs w:val="24"/>
        </w:rPr>
        <w:t>（3）名字的上下文相关性检查。名字的出现在遵循作用域与可见性的前提下应该满足一定的上下文的相关性。如变量在使用前必须经过声明，如果是面向对象的语言，在外部不能访问私有变量等等。</w:t>
      </w:r>
    </w:p>
    <w:p w14:paraId="16976301" w14:textId="2C34A92D" w:rsidR="009135D4" w:rsidRPr="009135D4" w:rsidRDefault="009135D4" w:rsidP="009135D4">
      <w:pPr>
        <w:spacing w:line="360" w:lineRule="auto"/>
        <w:rPr>
          <w:rFonts w:asciiTheme="minorEastAsia" w:eastAsiaTheme="minorEastAsia" w:hAnsiTheme="minorEastAsia"/>
          <w:sz w:val="24"/>
          <w:szCs w:val="24"/>
        </w:rPr>
      </w:pPr>
      <w:r w:rsidRPr="009135D4">
        <w:rPr>
          <w:rFonts w:asciiTheme="minorEastAsia" w:eastAsiaTheme="minorEastAsia" w:hAnsiTheme="minorEastAsia" w:hint="eastAsia"/>
          <w:sz w:val="24"/>
          <w:szCs w:val="24"/>
        </w:rPr>
        <w:t>（4）类型检查包括检查函数参数传递过程中形参与实参类型是否匹配、是否进行自动类型转换等等。</w:t>
      </w:r>
    </w:p>
    <w:p w14:paraId="778C5AC4" w14:textId="5C93A2F0" w:rsidR="00940236" w:rsidRPr="009135D4" w:rsidRDefault="009135D4" w:rsidP="009135D4">
      <w:pPr>
        <w:spacing w:line="360" w:lineRule="auto"/>
        <w:ind w:firstLineChars="200" w:firstLine="480"/>
        <w:rPr>
          <w:rFonts w:asciiTheme="minorEastAsia" w:eastAsiaTheme="minorEastAsia" w:hAnsiTheme="minorEastAsia"/>
          <w:sz w:val="24"/>
          <w:szCs w:val="24"/>
        </w:rPr>
      </w:pPr>
      <w:r w:rsidRPr="009135D4">
        <w:rPr>
          <w:rFonts w:asciiTheme="minorEastAsia" w:eastAsiaTheme="minorEastAsia" w:hAnsiTheme="minorEastAsia" w:hint="eastAsia"/>
          <w:sz w:val="24"/>
          <w:szCs w:val="24"/>
        </w:rPr>
        <w:t>这部分实现时，考虑到除了外部项定义的符号外，剩下的符号都是定义在复合语句中，函数形参可以作为函数体复合语句中定义的局部变量，所以除了全局符号表外，每一个复合语句结点维护一张符号表。由于各层符号表是单独管理的，和前面用一个顺序表管理全部符号方式不同，所以可以省略层号LEVEL这个属性。在语法树的遍历过程中，每次访问到一个复合语句结点，就将其符号表进栈，离开时退栈。查表方式从栈顶到栈底方向，逐层查找符号表。当某符号（函数名或变量名）查找成功时，将其符号表的位置保存在结点中，以备后续阶段使用。</w:t>
      </w:r>
    </w:p>
    <w:p w14:paraId="0B6879BE" w14:textId="2539118E" w:rsidR="00F96F40" w:rsidRDefault="001122CC" w:rsidP="00DD5370">
      <w:pPr>
        <w:pStyle w:val="3"/>
        <w:tabs>
          <w:tab w:val="left" w:pos="1932"/>
        </w:tabs>
        <w:spacing w:before="120" w:after="120" w:line="415" w:lineRule="auto"/>
        <w:rPr>
          <w:rFonts w:ascii="黑体" w:eastAsia="黑体" w:hAnsi="黑体"/>
          <w:sz w:val="28"/>
          <w:szCs w:val="28"/>
        </w:rPr>
      </w:pPr>
      <w:bookmarkStart w:id="26" w:name="_Toc125018389"/>
      <w:r w:rsidRPr="00463FC4">
        <w:rPr>
          <w:rFonts w:ascii="黑体" w:eastAsia="黑体" w:hAnsi="黑体" w:hint="eastAsia"/>
          <w:sz w:val="28"/>
          <w:szCs w:val="28"/>
        </w:rPr>
        <w:t>报错</w:t>
      </w:r>
      <w:r w:rsidRPr="00463FC4">
        <w:rPr>
          <w:rFonts w:ascii="黑体" w:eastAsia="黑体" w:hAnsi="黑体"/>
          <w:sz w:val="28"/>
          <w:szCs w:val="28"/>
        </w:rPr>
        <w:t>功能</w:t>
      </w:r>
      <w:bookmarkEnd w:id="24"/>
      <w:bookmarkEnd w:id="26"/>
      <w:r w:rsidR="00DD5370">
        <w:rPr>
          <w:rFonts w:ascii="黑体" w:eastAsia="黑体" w:hAnsi="黑体"/>
          <w:sz w:val="28"/>
          <w:szCs w:val="28"/>
        </w:rPr>
        <w:tab/>
      </w:r>
    </w:p>
    <w:p w14:paraId="09956697" w14:textId="4E092C75" w:rsidR="00DD5370" w:rsidRPr="00DD5370" w:rsidRDefault="00DD5370" w:rsidP="00DD5370">
      <w:pPr>
        <w:spacing w:line="360" w:lineRule="auto"/>
        <w:ind w:firstLineChars="200" w:firstLine="480"/>
        <w:rPr>
          <w:rFonts w:asciiTheme="minorEastAsia" w:eastAsiaTheme="minorEastAsia" w:hAnsiTheme="minorEastAsia"/>
          <w:sz w:val="24"/>
          <w:szCs w:val="24"/>
        </w:rPr>
      </w:pPr>
      <w:r w:rsidRPr="00DD5370">
        <w:rPr>
          <w:rFonts w:asciiTheme="minorEastAsia" w:eastAsiaTheme="minorEastAsia" w:hAnsiTheme="minorEastAsia" w:hint="eastAsia"/>
          <w:sz w:val="24"/>
          <w:szCs w:val="24"/>
        </w:rPr>
        <w:t>在语义分析过程中，各个变量名有其对应的作用域，一个作用域内不允许名字重复，为此，通过一个全局变量LEV来管理，LEV的初始值为0。这样在处理外部变量名，以及函数名时，对应符号的层号值都是0；处理函数形式参数时，固定形参名在填写符号表时，层号为1。由于允许有复合语句，复合语句中可定义局部变量，函数体本身也是一个复合语句，这样在AST的遍历中，通过LEV的修改来管理不同的作用域。</w:t>
      </w:r>
    </w:p>
    <w:p w14:paraId="438D71C4" w14:textId="77777777" w:rsidR="00DD5370" w:rsidRPr="00DD5370" w:rsidRDefault="00DD5370" w:rsidP="00DD5370">
      <w:pPr>
        <w:spacing w:line="360" w:lineRule="auto"/>
        <w:rPr>
          <w:rFonts w:asciiTheme="minorEastAsia" w:eastAsiaTheme="minorEastAsia" w:hAnsiTheme="minorEastAsia"/>
          <w:sz w:val="24"/>
          <w:szCs w:val="24"/>
        </w:rPr>
      </w:pPr>
      <w:r w:rsidRPr="00DD5370">
        <w:rPr>
          <w:rFonts w:asciiTheme="minorEastAsia" w:eastAsiaTheme="minorEastAsia" w:hAnsiTheme="minorEastAsia" w:hint="eastAsia"/>
          <w:sz w:val="24"/>
          <w:szCs w:val="24"/>
        </w:rPr>
        <w:lastRenderedPageBreak/>
        <w:t>（1）每次遇到一个复合语句的结点COM_STM，首先对LEV加1，表示准备进入一个新的作用域，为了管理这个作用域中的变量，使用栈symbol_scope_TX，记录该作用域变量在符号表中的起点位置，即将符号表symbolTable的栈顶位置symbolTable.index保存在栈symbol_scope_TX中。</w:t>
      </w:r>
    </w:p>
    <w:p w14:paraId="24524DE9" w14:textId="77777777" w:rsidR="00DD5370" w:rsidRPr="00DD5370" w:rsidRDefault="00DD5370" w:rsidP="00DD5370">
      <w:pPr>
        <w:spacing w:line="360" w:lineRule="auto"/>
        <w:rPr>
          <w:rFonts w:asciiTheme="minorEastAsia" w:eastAsiaTheme="minorEastAsia" w:hAnsiTheme="minorEastAsia"/>
          <w:sz w:val="24"/>
          <w:szCs w:val="24"/>
        </w:rPr>
      </w:pPr>
      <w:r w:rsidRPr="00DD5370">
        <w:rPr>
          <w:rFonts w:asciiTheme="minorEastAsia" w:eastAsiaTheme="minorEastAsia" w:hAnsiTheme="minorEastAsia" w:hint="eastAsia"/>
          <w:sz w:val="24"/>
          <w:szCs w:val="24"/>
        </w:rPr>
        <w:t>（2）每次要登记一个新的符号到符号表中时，首先在symbolTable中，从栈顶向栈底方向查层号为LEV的符号，是否有和当前待登记的符号重名，是则报重复定义错误，否则使用LEV作为层号将新的符号登记到符号表中。</w:t>
      </w:r>
    </w:p>
    <w:p w14:paraId="0483B818" w14:textId="77777777" w:rsidR="00DD5370" w:rsidRPr="00DD5370" w:rsidRDefault="00DD5370" w:rsidP="00DD5370">
      <w:pPr>
        <w:spacing w:line="360" w:lineRule="auto"/>
        <w:rPr>
          <w:rFonts w:asciiTheme="minorEastAsia" w:eastAsiaTheme="minorEastAsia" w:hAnsiTheme="minorEastAsia"/>
          <w:sz w:val="24"/>
          <w:szCs w:val="24"/>
        </w:rPr>
      </w:pPr>
      <w:r w:rsidRPr="00DD5370">
        <w:rPr>
          <w:rFonts w:asciiTheme="minorEastAsia" w:eastAsiaTheme="minorEastAsia" w:hAnsiTheme="minorEastAsia" w:hint="eastAsia"/>
          <w:sz w:val="24"/>
          <w:szCs w:val="24"/>
        </w:rPr>
        <w:t>（3） 每次遍历完一个复合语句结点COM_STM的所有子树，准备回到其父结点时，这时该复合语句语义分析完成，需要从符号表中删除该复合语句的变量，方法是首先symbol_scope_TX退栈，取出该复合语句作用域的起点，再根据这个值修改symbolTable.index，同时LEV减一，很简单地完成了符号表的符号删除操作。</w:t>
      </w:r>
    </w:p>
    <w:p w14:paraId="19633C72" w14:textId="4C3A1908" w:rsidR="00DD5370" w:rsidRPr="00DD5370" w:rsidRDefault="00DD5370" w:rsidP="00DD5370">
      <w:pPr>
        <w:spacing w:line="360" w:lineRule="auto"/>
        <w:rPr>
          <w:rFonts w:asciiTheme="minorEastAsia" w:eastAsiaTheme="minorEastAsia" w:hAnsiTheme="minorEastAsia"/>
          <w:sz w:val="24"/>
          <w:szCs w:val="24"/>
        </w:rPr>
      </w:pPr>
      <w:r w:rsidRPr="00DD5370">
        <w:rPr>
          <w:rFonts w:asciiTheme="minorEastAsia" w:eastAsiaTheme="minorEastAsia" w:hAnsiTheme="minorEastAsia" w:hint="eastAsia"/>
          <w:sz w:val="24"/>
          <w:szCs w:val="24"/>
        </w:rPr>
        <w:t>（4）符号表的查找操作，在AST的遍历过程中，分析各种表达式，遇到变量的访问时，在symbolTable中，从栈顶向栈底方向查询是否有相同的符号定义，如果全部查询完后没有找到，就是该符号没有定义；如果相同符号在符号表中有多处定义，按查找的方向可知，符合就近优先的原则。如果查找到符号后，就进一步进行语义分析，如：（1）函数调用时，根据函数名在符号表找到的是一个变量，不是函数，需要报错；（2）函数调用时，根据函数名找到这个函数，需要判断参数个数、类型是否匹配；（3）根据变量名查找的是一个函数。等等，需要做出各种检查。</w:t>
      </w:r>
    </w:p>
    <w:p w14:paraId="4213228C" w14:textId="6CFBC905" w:rsidR="00365323" w:rsidRDefault="00326FDF" w:rsidP="00463FC4">
      <w:pPr>
        <w:pStyle w:val="3"/>
        <w:spacing w:before="120" w:after="120" w:line="415" w:lineRule="auto"/>
        <w:rPr>
          <w:rFonts w:ascii="黑体" w:eastAsia="黑体" w:hAnsi="黑体"/>
          <w:sz w:val="28"/>
          <w:szCs w:val="28"/>
        </w:rPr>
      </w:pPr>
      <w:bookmarkStart w:id="27" w:name="_Toc376773662"/>
      <w:bookmarkStart w:id="28" w:name="_Toc125018390"/>
      <w:bookmarkEnd w:id="18"/>
      <w:bookmarkEnd w:id="19"/>
      <w:r w:rsidRPr="00463FC4">
        <w:rPr>
          <w:rFonts w:ascii="黑体" w:eastAsia="黑体" w:hAnsi="黑体" w:hint="eastAsia"/>
          <w:sz w:val="28"/>
          <w:szCs w:val="28"/>
        </w:rPr>
        <w:t>中间代码</w:t>
      </w:r>
      <w:r w:rsidR="00365323" w:rsidRPr="00463FC4">
        <w:rPr>
          <w:rFonts w:ascii="黑体" w:eastAsia="黑体" w:hAnsi="黑体" w:hint="eastAsia"/>
          <w:sz w:val="28"/>
          <w:szCs w:val="28"/>
        </w:rPr>
        <w:t>生成</w:t>
      </w:r>
      <w:bookmarkEnd w:id="27"/>
      <w:bookmarkEnd w:id="28"/>
    </w:p>
    <w:p w14:paraId="59B1DA7B" w14:textId="77777777" w:rsidR="00E90BDE" w:rsidRPr="00E90BDE" w:rsidRDefault="00E90BDE" w:rsidP="00E90BDE">
      <w:pPr>
        <w:spacing w:line="360" w:lineRule="auto"/>
        <w:ind w:firstLineChars="200" w:firstLine="480"/>
        <w:rPr>
          <w:rFonts w:asciiTheme="minorEastAsia" w:eastAsiaTheme="minorEastAsia" w:hAnsiTheme="minorEastAsia"/>
          <w:sz w:val="24"/>
          <w:szCs w:val="24"/>
        </w:rPr>
      </w:pPr>
      <w:r w:rsidRPr="00E90BDE">
        <w:rPr>
          <w:rFonts w:asciiTheme="minorEastAsia" w:eastAsiaTheme="minorEastAsia" w:hAnsiTheme="minorEastAsia" w:hint="eastAsia"/>
          <w:sz w:val="24"/>
          <w:szCs w:val="24"/>
        </w:rPr>
        <w:t>这部分实现时，对每一个结点定义一个列表属性，list &lt;IRCode&gt; IRCodes，这里IRCode是中间代码的四元组类，成员函数GenIR，根据该结点对应的语法特征，将其各部分组合成对应的中间代码序列。</w:t>
      </w:r>
    </w:p>
    <w:p w14:paraId="125BA4CD" w14:textId="51CB6118" w:rsidR="00E90BDE" w:rsidRPr="00E90BDE" w:rsidRDefault="00E90BDE" w:rsidP="005C0AAD">
      <w:pPr>
        <w:spacing w:line="360" w:lineRule="auto"/>
        <w:ind w:firstLineChars="200" w:firstLine="480"/>
        <w:rPr>
          <w:rFonts w:asciiTheme="minorEastAsia" w:eastAsiaTheme="minorEastAsia" w:hAnsiTheme="minorEastAsia"/>
          <w:sz w:val="24"/>
          <w:szCs w:val="24"/>
        </w:rPr>
      </w:pPr>
      <w:r w:rsidRPr="00E90BDE">
        <w:rPr>
          <w:rFonts w:asciiTheme="minorEastAsia" w:eastAsiaTheme="minorEastAsia" w:hAnsiTheme="minorEastAsia" w:hint="eastAsia"/>
          <w:sz w:val="24"/>
          <w:szCs w:val="24"/>
        </w:rPr>
        <w:t>例如while循环语句结点，首先生成3个标号，LoopCond（循环条件计算入口）、LoopEntry（循环体入口）、LoopEnd（循环退出点）。将LoopEntry和LoopEnd作为参数调用循环条件的子树，为循环条件计算提供真假出口，生成循环条件的中间代码；接着生成循环体的中间代码，最后将各片段连接起来，得到while语句的中间代码为：label LoopCond ||循环条件中间代码|| label LoopEntry ||循环体中间代码|| goto LoopCond || label LoopEnd。</w:t>
      </w:r>
    </w:p>
    <w:p w14:paraId="5CEF24D7" w14:textId="71D6C4F4" w:rsidR="00AF3597" w:rsidRDefault="00F96F40" w:rsidP="00463FC4">
      <w:pPr>
        <w:pStyle w:val="3"/>
        <w:spacing w:before="120" w:after="120" w:line="415" w:lineRule="auto"/>
        <w:rPr>
          <w:rFonts w:ascii="黑体" w:eastAsia="黑体" w:hAnsi="黑体"/>
          <w:sz w:val="28"/>
          <w:szCs w:val="28"/>
        </w:rPr>
      </w:pPr>
      <w:bookmarkStart w:id="29" w:name="_Toc125018391"/>
      <w:r w:rsidRPr="00463FC4">
        <w:rPr>
          <w:rFonts w:ascii="黑体" w:eastAsia="黑体" w:hAnsi="黑体" w:hint="eastAsia"/>
          <w:sz w:val="28"/>
          <w:szCs w:val="28"/>
        </w:rPr>
        <w:lastRenderedPageBreak/>
        <w:t>汇编代码生成</w:t>
      </w:r>
      <w:bookmarkEnd w:id="29"/>
    </w:p>
    <w:p w14:paraId="05C32B82" w14:textId="77777777" w:rsidR="00E12C80" w:rsidRPr="00861BC0" w:rsidRDefault="00E12C80" w:rsidP="00E12C80">
      <w:pPr>
        <w:widowControl/>
        <w:spacing w:line="360" w:lineRule="auto"/>
        <w:ind w:firstLineChars="200" w:firstLine="480"/>
        <w:jc w:val="left"/>
        <w:rPr>
          <w:sz w:val="24"/>
          <w:szCs w:val="24"/>
        </w:rPr>
      </w:pPr>
      <w:r>
        <w:rPr>
          <w:rFonts w:hAnsiTheme="minorEastAsia" w:hint="eastAsia"/>
          <w:sz w:val="24"/>
          <w:szCs w:val="24"/>
        </w:rPr>
        <w:t>当选择朴素的</w:t>
      </w:r>
      <w:r w:rsidRPr="00861BC0">
        <w:rPr>
          <w:rFonts w:hAnsiTheme="minorEastAsia"/>
          <w:sz w:val="24"/>
          <w:szCs w:val="24"/>
        </w:rPr>
        <w:t>寄存器</w:t>
      </w:r>
      <w:r>
        <w:rPr>
          <w:rFonts w:hAnsiTheme="minorEastAsia" w:hint="eastAsia"/>
          <w:sz w:val="24"/>
          <w:szCs w:val="24"/>
        </w:rPr>
        <w:t>分配方案后，目标代码生成时，每当运算操作时，都需要将操作数读入到寄存器中，运算结束后将结果写到对应的单元。由于选择朴素的</w:t>
      </w:r>
      <w:r w:rsidRPr="00861BC0">
        <w:rPr>
          <w:rFonts w:hAnsiTheme="minorEastAsia"/>
          <w:sz w:val="24"/>
          <w:szCs w:val="24"/>
        </w:rPr>
        <w:t>寄存器</w:t>
      </w:r>
      <w:r>
        <w:rPr>
          <w:rFonts w:hAnsiTheme="minorEastAsia" w:hint="eastAsia"/>
          <w:sz w:val="24"/>
          <w:szCs w:val="24"/>
        </w:rPr>
        <w:t>分配，只会用到几个寄存器，这里约定操作数使用</w:t>
      </w:r>
      <w:r>
        <w:rPr>
          <w:rFonts w:hAnsiTheme="minorEastAsia" w:hint="eastAsia"/>
          <w:sz w:val="24"/>
          <w:szCs w:val="24"/>
        </w:rPr>
        <w:t>$t1</w:t>
      </w:r>
      <w:r>
        <w:rPr>
          <w:rFonts w:hAnsiTheme="minorEastAsia" w:hint="eastAsia"/>
          <w:sz w:val="24"/>
          <w:szCs w:val="24"/>
        </w:rPr>
        <w:t>和</w:t>
      </w:r>
      <w:r>
        <w:rPr>
          <w:rFonts w:hAnsiTheme="minorEastAsia" w:hint="eastAsia"/>
          <w:sz w:val="24"/>
          <w:szCs w:val="24"/>
        </w:rPr>
        <w:t>$t2</w:t>
      </w:r>
      <w:r>
        <w:rPr>
          <w:rFonts w:hAnsiTheme="minorEastAsia" w:hint="eastAsia"/>
          <w:sz w:val="24"/>
          <w:szCs w:val="24"/>
        </w:rPr>
        <w:t>，运算结果使用</w:t>
      </w:r>
      <w:r>
        <w:rPr>
          <w:rFonts w:hAnsiTheme="minorEastAsia" w:hint="eastAsia"/>
          <w:sz w:val="24"/>
          <w:szCs w:val="24"/>
        </w:rPr>
        <w:t>$t3</w:t>
      </w:r>
      <w:r>
        <w:rPr>
          <w:rFonts w:hAnsiTheme="minorEastAsia" w:hint="eastAsia"/>
          <w:sz w:val="24"/>
          <w:szCs w:val="24"/>
        </w:rPr>
        <w:t>，翻译的方法如表</w:t>
      </w:r>
      <w:r>
        <w:rPr>
          <w:rFonts w:hAnsiTheme="minorEastAsia" w:hint="eastAsia"/>
          <w:sz w:val="24"/>
          <w:szCs w:val="24"/>
        </w:rPr>
        <w:t>5-2</w:t>
      </w:r>
      <w:r>
        <w:rPr>
          <w:rFonts w:hAnsiTheme="minorEastAsia" w:hint="eastAsia"/>
          <w:sz w:val="24"/>
          <w:szCs w:val="24"/>
        </w:rPr>
        <w:t>所示。</w:t>
      </w:r>
    </w:p>
    <w:p w14:paraId="2B68C1A4" w14:textId="1C5736BA" w:rsidR="00E12C80" w:rsidRPr="004750BE" w:rsidRDefault="00E12C80" w:rsidP="00E12C80">
      <w:pPr>
        <w:widowControl/>
        <w:spacing w:beforeLines="50" w:before="156"/>
        <w:jc w:val="center"/>
        <w:rPr>
          <w:rFonts w:ascii="黑体" w:eastAsia="黑体" w:hAnsi="黑体"/>
          <w:bCs/>
          <w:szCs w:val="21"/>
        </w:rPr>
      </w:pPr>
      <w:r w:rsidRPr="004750BE">
        <w:rPr>
          <w:rFonts w:ascii="黑体" w:eastAsia="黑体" w:hAnsi="黑体"/>
          <w:bCs/>
          <w:szCs w:val="21"/>
        </w:rPr>
        <w:t xml:space="preserve">表3-1 </w:t>
      </w:r>
      <w:r w:rsidRPr="004750BE">
        <w:rPr>
          <w:rFonts w:ascii="黑体" w:eastAsia="黑体" w:hAnsi="黑体" w:hint="eastAsia"/>
          <w:bCs/>
          <w:szCs w:val="21"/>
        </w:rPr>
        <w:t>朴素寄存器分配的翻译</w:t>
      </w:r>
    </w:p>
    <w:tbl>
      <w:tblPr>
        <w:tblStyle w:val="af1"/>
        <w:tblW w:w="0" w:type="auto"/>
        <w:jc w:val="center"/>
        <w:tblLook w:val="04A0" w:firstRow="1" w:lastRow="0" w:firstColumn="1" w:lastColumn="0" w:noHBand="0" w:noVBand="1"/>
      </w:tblPr>
      <w:tblGrid>
        <w:gridCol w:w="2235"/>
        <w:gridCol w:w="4241"/>
      </w:tblGrid>
      <w:tr w:rsidR="00E12C80" w:rsidRPr="00861BC0" w14:paraId="784B6F78" w14:textId="77777777" w:rsidTr="003071C2">
        <w:trPr>
          <w:jc w:val="center"/>
        </w:trPr>
        <w:tc>
          <w:tcPr>
            <w:tcW w:w="2235" w:type="dxa"/>
          </w:tcPr>
          <w:p w14:paraId="6CD978E2" w14:textId="77777777" w:rsidR="00E12C80" w:rsidRPr="00861BC0" w:rsidRDefault="00E12C80" w:rsidP="003071C2">
            <w:pPr>
              <w:widowControl/>
              <w:jc w:val="center"/>
              <w:rPr>
                <w:b/>
                <w:szCs w:val="21"/>
              </w:rPr>
            </w:pPr>
            <w:r w:rsidRPr="00861BC0">
              <w:rPr>
                <w:rFonts w:hAnsiTheme="minorEastAsia"/>
                <w:b/>
                <w:szCs w:val="21"/>
              </w:rPr>
              <w:t>中间代码</w:t>
            </w:r>
          </w:p>
        </w:tc>
        <w:tc>
          <w:tcPr>
            <w:tcW w:w="4241" w:type="dxa"/>
          </w:tcPr>
          <w:p w14:paraId="6DFF5ACD" w14:textId="77777777" w:rsidR="00E12C80" w:rsidRPr="00861BC0" w:rsidRDefault="00E12C80" w:rsidP="003071C2">
            <w:pPr>
              <w:widowControl/>
              <w:jc w:val="center"/>
              <w:rPr>
                <w:b/>
                <w:szCs w:val="21"/>
              </w:rPr>
            </w:pPr>
            <w:r w:rsidRPr="00861BC0">
              <w:rPr>
                <w:b/>
                <w:szCs w:val="21"/>
              </w:rPr>
              <w:t>MIPS32</w:t>
            </w:r>
            <w:r w:rsidRPr="00861BC0">
              <w:rPr>
                <w:rFonts w:hAnsiTheme="minorEastAsia"/>
                <w:b/>
                <w:szCs w:val="21"/>
              </w:rPr>
              <w:t>指令</w:t>
            </w:r>
          </w:p>
        </w:tc>
      </w:tr>
      <w:tr w:rsidR="00E12C80" w:rsidRPr="00861BC0" w14:paraId="2BBA9E25" w14:textId="77777777" w:rsidTr="003071C2">
        <w:trPr>
          <w:jc w:val="center"/>
        </w:trPr>
        <w:tc>
          <w:tcPr>
            <w:tcW w:w="2235" w:type="dxa"/>
          </w:tcPr>
          <w:p w14:paraId="01003852" w14:textId="77777777" w:rsidR="00E12C80" w:rsidRPr="00861BC0" w:rsidRDefault="00E12C80" w:rsidP="003071C2">
            <w:pPr>
              <w:widowControl/>
              <w:jc w:val="left"/>
              <w:rPr>
                <w:szCs w:val="21"/>
              </w:rPr>
            </w:pPr>
            <w:r w:rsidRPr="00861BC0">
              <w:rPr>
                <w:kern w:val="0"/>
                <w:szCs w:val="21"/>
              </w:rPr>
              <w:t>x :=#k</w:t>
            </w:r>
          </w:p>
        </w:tc>
        <w:tc>
          <w:tcPr>
            <w:tcW w:w="4241" w:type="dxa"/>
          </w:tcPr>
          <w:p w14:paraId="007D60A8" w14:textId="77777777" w:rsidR="00E12C80" w:rsidRDefault="00E12C80" w:rsidP="003071C2">
            <w:pPr>
              <w:widowControl/>
              <w:jc w:val="left"/>
              <w:rPr>
                <w:kern w:val="0"/>
                <w:szCs w:val="21"/>
              </w:rPr>
            </w:pPr>
            <w:r w:rsidRPr="00861BC0">
              <w:rPr>
                <w:kern w:val="0"/>
                <w:szCs w:val="21"/>
              </w:rPr>
              <w:t xml:space="preserve">li  </w:t>
            </w:r>
            <w:r>
              <w:rPr>
                <w:rFonts w:hint="eastAsia"/>
                <w:kern w:val="0"/>
                <w:szCs w:val="21"/>
              </w:rPr>
              <w:t>$t1</w:t>
            </w:r>
            <w:r w:rsidRPr="00861BC0">
              <w:rPr>
                <w:kern w:val="0"/>
                <w:szCs w:val="21"/>
              </w:rPr>
              <w:t>,k</w:t>
            </w:r>
          </w:p>
          <w:p w14:paraId="64F1CFB7" w14:textId="77777777" w:rsidR="00E12C80" w:rsidRPr="00861BC0" w:rsidRDefault="00E12C80" w:rsidP="003071C2">
            <w:pPr>
              <w:widowControl/>
              <w:jc w:val="left"/>
              <w:rPr>
                <w:szCs w:val="21"/>
              </w:rPr>
            </w:pPr>
            <w:r>
              <w:rPr>
                <w:rFonts w:hint="eastAsia"/>
                <w:kern w:val="0"/>
                <w:szCs w:val="21"/>
              </w:rPr>
              <w:t>sw $t1, x</w:t>
            </w:r>
            <w:r>
              <w:rPr>
                <w:rFonts w:hint="eastAsia"/>
                <w:kern w:val="0"/>
                <w:szCs w:val="21"/>
              </w:rPr>
              <w:t>的偏移量</w:t>
            </w:r>
            <w:r>
              <w:rPr>
                <w:rFonts w:hint="eastAsia"/>
                <w:kern w:val="0"/>
                <w:szCs w:val="21"/>
              </w:rPr>
              <w:t>($sp)</w:t>
            </w:r>
          </w:p>
        </w:tc>
      </w:tr>
      <w:tr w:rsidR="00E12C80" w:rsidRPr="00861BC0" w14:paraId="6490D05B" w14:textId="77777777" w:rsidTr="003071C2">
        <w:trPr>
          <w:jc w:val="center"/>
        </w:trPr>
        <w:tc>
          <w:tcPr>
            <w:tcW w:w="2235" w:type="dxa"/>
          </w:tcPr>
          <w:p w14:paraId="3151C9EF" w14:textId="77777777" w:rsidR="00E12C80" w:rsidRPr="00861BC0" w:rsidRDefault="00E12C80" w:rsidP="003071C2">
            <w:pPr>
              <w:widowControl/>
              <w:jc w:val="left"/>
              <w:rPr>
                <w:szCs w:val="21"/>
              </w:rPr>
            </w:pPr>
            <w:r w:rsidRPr="00861BC0">
              <w:rPr>
                <w:kern w:val="0"/>
                <w:szCs w:val="21"/>
              </w:rPr>
              <w:t>x := y</w:t>
            </w:r>
          </w:p>
        </w:tc>
        <w:tc>
          <w:tcPr>
            <w:tcW w:w="4241" w:type="dxa"/>
          </w:tcPr>
          <w:p w14:paraId="29BC9D28" w14:textId="77777777" w:rsidR="00E12C80" w:rsidRDefault="00E12C80" w:rsidP="003071C2">
            <w:pPr>
              <w:autoSpaceDE w:val="0"/>
              <w:autoSpaceDN w:val="0"/>
              <w:adjustRightInd w:val="0"/>
              <w:jc w:val="left"/>
              <w:rPr>
                <w:kern w:val="0"/>
                <w:szCs w:val="21"/>
              </w:rPr>
            </w:pPr>
            <w:r>
              <w:rPr>
                <w:rFonts w:hint="eastAsia"/>
                <w:kern w:val="0"/>
                <w:szCs w:val="21"/>
              </w:rPr>
              <w:t>lw $t1, y</w:t>
            </w:r>
            <w:r>
              <w:rPr>
                <w:rFonts w:hint="eastAsia"/>
                <w:kern w:val="0"/>
                <w:szCs w:val="21"/>
              </w:rPr>
              <w:t>的偏移量</w:t>
            </w:r>
            <w:r>
              <w:rPr>
                <w:rFonts w:hint="eastAsia"/>
                <w:kern w:val="0"/>
                <w:szCs w:val="21"/>
              </w:rPr>
              <w:t>($sp)</w:t>
            </w:r>
          </w:p>
          <w:p w14:paraId="43E5DE60" w14:textId="77777777" w:rsidR="00E12C80" w:rsidRPr="00861BC0" w:rsidRDefault="00E12C80" w:rsidP="003071C2">
            <w:pPr>
              <w:autoSpaceDE w:val="0"/>
              <w:autoSpaceDN w:val="0"/>
              <w:adjustRightInd w:val="0"/>
              <w:jc w:val="left"/>
              <w:rPr>
                <w:kern w:val="0"/>
                <w:szCs w:val="21"/>
              </w:rPr>
            </w:pPr>
            <w:r>
              <w:rPr>
                <w:rFonts w:hint="eastAsia"/>
                <w:kern w:val="0"/>
                <w:szCs w:val="21"/>
              </w:rPr>
              <w:t>sw $t1, x</w:t>
            </w:r>
            <w:r>
              <w:rPr>
                <w:rFonts w:hint="eastAsia"/>
                <w:kern w:val="0"/>
                <w:szCs w:val="21"/>
              </w:rPr>
              <w:t>的偏移量</w:t>
            </w:r>
            <w:r>
              <w:rPr>
                <w:rFonts w:hint="eastAsia"/>
                <w:kern w:val="0"/>
                <w:szCs w:val="21"/>
              </w:rPr>
              <w:t>($sp)</w:t>
            </w:r>
          </w:p>
        </w:tc>
      </w:tr>
      <w:tr w:rsidR="00E12C80" w:rsidRPr="00861BC0" w14:paraId="76AB602A" w14:textId="77777777" w:rsidTr="003071C2">
        <w:trPr>
          <w:jc w:val="center"/>
        </w:trPr>
        <w:tc>
          <w:tcPr>
            <w:tcW w:w="2235" w:type="dxa"/>
          </w:tcPr>
          <w:p w14:paraId="229617D7" w14:textId="77777777" w:rsidR="00E12C80" w:rsidRPr="00861BC0" w:rsidRDefault="00E12C80" w:rsidP="003071C2">
            <w:pPr>
              <w:widowControl/>
              <w:jc w:val="left"/>
              <w:rPr>
                <w:szCs w:val="21"/>
              </w:rPr>
            </w:pPr>
            <w:r w:rsidRPr="00861BC0">
              <w:rPr>
                <w:kern w:val="0"/>
                <w:szCs w:val="21"/>
              </w:rPr>
              <w:t>x := y + z</w:t>
            </w:r>
          </w:p>
        </w:tc>
        <w:tc>
          <w:tcPr>
            <w:tcW w:w="4241" w:type="dxa"/>
          </w:tcPr>
          <w:p w14:paraId="731D5258" w14:textId="77777777" w:rsidR="00E12C80" w:rsidRDefault="00E12C80" w:rsidP="003071C2">
            <w:pPr>
              <w:autoSpaceDE w:val="0"/>
              <w:autoSpaceDN w:val="0"/>
              <w:adjustRightInd w:val="0"/>
              <w:jc w:val="left"/>
              <w:rPr>
                <w:kern w:val="0"/>
                <w:szCs w:val="21"/>
              </w:rPr>
            </w:pPr>
            <w:r>
              <w:rPr>
                <w:rFonts w:hint="eastAsia"/>
                <w:kern w:val="0"/>
                <w:szCs w:val="21"/>
              </w:rPr>
              <w:t>lw $t1, y</w:t>
            </w:r>
            <w:r>
              <w:rPr>
                <w:rFonts w:hint="eastAsia"/>
                <w:kern w:val="0"/>
                <w:szCs w:val="21"/>
              </w:rPr>
              <w:t>的偏移量</w:t>
            </w:r>
            <w:r>
              <w:rPr>
                <w:rFonts w:hint="eastAsia"/>
                <w:kern w:val="0"/>
                <w:szCs w:val="21"/>
              </w:rPr>
              <w:t>($sp)</w:t>
            </w:r>
          </w:p>
          <w:p w14:paraId="46ECDF7F" w14:textId="77777777" w:rsidR="00E12C80" w:rsidRDefault="00E12C80" w:rsidP="003071C2">
            <w:pPr>
              <w:autoSpaceDE w:val="0"/>
              <w:autoSpaceDN w:val="0"/>
              <w:adjustRightInd w:val="0"/>
              <w:jc w:val="left"/>
              <w:rPr>
                <w:kern w:val="0"/>
                <w:szCs w:val="21"/>
              </w:rPr>
            </w:pPr>
            <w:r>
              <w:rPr>
                <w:rFonts w:hint="eastAsia"/>
                <w:kern w:val="0"/>
                <w:szCs w:val="21"/>
              </w:rPr>
              <w:t>lw $t2, z</w:t>
            </w:r>
            <w:r>
              <w:rPr>
                <w:rFonts w:hint="eastAsia"/>
                <w:kern w:val="0"/>
                <w:szCs w:val="21"/>
              </w:rPr>
              <w:t>的偏移量</w:t>
            </w:r>
            <w:r>
              <w:rPr>
                <w:rFonts w:hint="eastAsia"/>
                <w:kern w:val="0"/>
                <w:szCs w:val="21"/>
              </w:rPr>
              <w:t>($sp)</w:t>
            </w:r>
          </w:p>
          <w:p w14:paraId="0846E9C6" w14:textId="77777777" w:rsidR="00E12C80" w:rsidRDefault="00E12C80" w:rsidP="003071C2">
            <w:pPr>
              <w:autoSpaceDE w:val="0"/>
              <w:autoSpaceDN w:val="0"/>
              <w:adjustRightInd w:val="0"/>
              <w:jc w:val="left"/>
              <w:rPr>
                <w:kern w:val="0"/>
                <w:szCs w:val="21"/>
              </w:rPr>
            </w:pPr>
            <w:r>
              <w:rPr>
                <w:rFonts w:hint="eastAsia"/>
                <w:kern w:val="0"/>
                <w:szCs w:val="21"/>
              </w:rPr>
              <w:t>add</w:t>
            </w:r>
            <w:r w:rsidRPr="00861BC0">
              <w:rPr>
                <w:kern w:val="0"/>
                <w:szCs w:val="21"/>
              </w:rPr>
              <w:t xml:space="preserve">  </w:t>
            </w:r>
            <w:r>
              <w:rPr>
                <w:rFonts w:hint="eastAsia"/>
                <w:kern w:val="0"/>
                <w:szCs w:val="21"/>
              </w:rPr>
              <w:t>$t3</w:t>
            </w:r>
            <w:r w:rsidRPr="00861BC0">
              <w:rPr>
                <w:kern w:val="0"/>
                <w:szCs w:val="21"/>
              </w:rPr>
              <w:t>,</w:t>
            </w:r>
            <w:r>
              <w:rPr>
                <w:rFonts w:hint="eastAsia"/>
                <w:kern w:val="0"/>
                <w:szCs w:val="21"/>
              </w:rPr>
              <w:t>$t1,$t2</w:t>
            </w:r>
          </w:p>
          <w:p w14:paraId="23831438" w14:textId="77777777" w:rsidR="00E12C80" w:rsidRPr="00861BC0" w:rsidRDefault="00E12C80" w:rsidP="003071C2">
            <w:pPr>
              <w:autoSpaceDE w:val="0"/>
              <w:autoSpaceDN w:val="0"/>
              <w:adjustRightInd w:val="0"/>
              <w:jc w:val="left"/>
              <w:rPr>
                <w:kern w:val="0"/>
                <w:szCs w:val="21"/>
              </w:rPr>
            </w:pPr>
            <w:r>
              <w:rPr>
                <w:rFonts w:hint="eastAsia"/>
                <w:kern w:val="0"/>
                <w:szCs w:val="21"/>
              </w:rPr>
              <w:t>sw $t3, x</w:t>
            </w:r>
            <w:r>
              <w:rPr>
                <w:rFonts w:hint="eastAsia"/>
                <w:kern w:val="0"/>
                <w:szCs w:val="21"/>
              </w:rPr>
              <w:t>的偏移量</w:t>
            </w:r>
            <w:r>
              <w:rPr>
                <w:rFonts w:hint="eastAsia"/>
                <w:kern w:val="0"/>
                <w:szCs w:val="21"/>
              </w:rPr>
              <w:t>($sp)</w:t>
            </w:r>
          </w:p>
        </w:tc>
      </w:tr>
      <w:tr w:rsidR="00E12C80" w:rsidRPr="00861BC0" w14:paraId="6BF728B6" w14:textId="77777777" w:rsidTr="003071C2">
        <w:trPr>
          <w:jc w:val="center"/>
        </w:trPr>
        <w:tc>
          <w:tcPr>
            <w:tcW w:w="2235" w:type="dxa"/>
          </w:tcPr>
          <w:p w14:paraId="27951176" w14:textId="77777777" w:rsidR="00E12C80" w:rsidRPr="00861BC0" w:rsidRDefault="00E12C80" w:rsidP="003071C2">
            <w:pPr>
              <w:widowControl/>
              <w:jc w:val="left"/>
              <w:rPr>
                <w:szCs w:val="21"/>
              </w:rPr>
            </w:pPr>
            <w:r w:rsidRPr="00861BC0">
              <w:rPr>
                <w:kern w:val="0"/>
                <w:szCs w:val="21"/>
              </w:rPr>
              <w:t>x := y - z</w:t>
            </w:r>
          </w:p>
        </w:tc>
        <w:tc>
          <w:tcPr>
            <w:tcW w:w="4241" w:type="dxa"/>
          </w:tcPr>
          <w:p w14:paraId="1CCBAC6B" w14:textId="77777777" w:rsidR="00E12C80" w:rsidRDefault="00E12C80" w:rsidP="003071C2">
            <w:pPr>
              <w:autoSpaceDE w:val="0"/>
              <w:autoSpaceDN w:val="0"/>
              <w:adjustRightInd w:val="0"/>
              <w:jc w:val="left"/>
              <w:rPr>
                <w:kern w:val="0"/>
                <w:szCs w:val="21"/>
              </w:rPr>
            </w:pPr>
            <w:r>
              <w:rPr>
                <w:rFonts w:hint="eastAsia"/>
                <w:kern w:val="0"/>
                <w:szCs w:val="21"/>
              </w:rPr>
              <w:t>l</w:t>
            </w:r>
            <w:r>
              <w:rPr>
                <w:kern w:val="0"/>
                <w:szCs w:val="21"/>
              </w:rPr>
              <w:t>w</w:t>
            </w:r>
            <w:r>
              <w:rPr>
                <w:rFonts w:hint="eastAsia"/>
                <w:kern w:val="0"/>
                <w:szCs w:val="21"/>
              </w:rPr>
              <w:t xml:space="preserve"> $t1, y</w:t>
            </w:r>
            <w:r>
              <w:rPr>
                <w:rFonts w:hint="eastAsia"/>
                <w:kern w:val="0"/>
                <w:szCs w:val="21"/>
              </w:rPr>
              <w:t>的偏移量</w:t>
            </w:r>
            <w:r>
              <w:rPr>
                <w:rFonts w:hint="eastAsia"/>
                <w:kern w:val="0"/>
                <w:szCs w:val="21"/>
              </w:rPr>
              <w:t>($sp)</w:t>
            </w:r>
          </w:p>
          <w:p w14:paraId="4CA24276" w14:textId="77777777" w:rsidR="00E12C80" w:rsidRDefault="00E12C80" w:rsidP="003071C2">
            <w:pPr>
              <w:autoSpaceDE w:val="0"/>
              <w:autoSpaceDN w:val="0"/>
              <w:adjustRightInd w:val="0"/>
              <w:jc w:val="left"/>
              <w:rPr>
                <w:kern w:val="0"/>
                <w:szCs w:val="21"/>
              </w:rPr>
            </w:pPr>
            <w:r>
              <w:rPr>
                <w:rFonts w:hint="eastAsia"/>
                <w:kern w:val="0"/>
                <w:szCs w:val="21"/>
              </w:rPr>
              <w:t>l</w:t>
            </w:r>
            <w:r>
              <w:rPr>
                <w:kern w:val="0"/>
                <w:szCs w:val="21"/>
              </w:rPr>
              <w:t>w</w:t>
            </w:r>
            <w:r>
              <w:rPr>
                <w:rFonts w:hint="eastAsia"/>
                <w:kern w:val="0"/>
                <w:szCs w:val="21"/>
              </w:rPr>
              <w:t xml:space="preserve"> $t2, z</w:t>
            </w:r>
            <w:r>
              <w:rPr>
                <w:rFonts w:hint="eastAsia"/>
                <w:kern w:val="0"/>
                <w:szCs w:val="21"/>
              </w:rPr>
              <w:t>的偏移量</w:t>
            </w:r>
            <w:r>
              <w:rPr>
                <w:rFonts w:hint="eastAsia"/>
                <w:kern w:val="0"/>
                <w:szCs w:val="21"/>
              </w:rPr>
              <w:t>($sp)</w:t>
            </w:r>
          </w:p>
          <w:p w14:paraId="07DC8E8C" w14:textId="77777777" w:rsidR="00E12C80" w:rsidRDefault="00E12C80" w:rsidP="003071C2">
            <w:pPr>
              <w:autoSpaceDE w:val="0"/>
              <w:autoSpaceDN w:val="0"/>
              <w:adjustRightInd w:val="0"/>
              <w:jc w:val="left"/>
              <w:rPr>
                <w:kern w:val="0"/>
                <w:szCs w:val="21"/>
              </w:rPr>
            </w:pPr>
            <w:r>
              <w:rPr>
                <w:rFonts w:hint="eastAsia"/>
                <w:kern w:val="0"/>
                <w:szCs w:val="21"/>
              </w:rPr>
              <w:t>sub</w:t>
            </w:r>
            <w:r w:rsidRPr="00861BC0">
              <w:rPr>
                <w:kern w:val="0"/>
                <w:szCs w:val="21"/>
              </w:rPr>
              <w:t xml:space="preserve">  </w:t>
            </w:r>
            <w:r>
              <w:rPr>
                <w:rFonts w:hint="eastAsia"/>
                <w:kern w:val="0"/>
                <w:szCs w:val="21"/>
              </w:rPr>
              <w:t>$t3</w:t>
            </w:r>
            <w:r w:rsidRPr="00861BC0">
              <w:rPr>
                <w:kern w:val="0"/>
                <w:szCs w:val="21"/>
              </w:rPr>
              <w:t>,</w:t>
            </w:r>
            <w:r>
              <w:rPr>
                <w:rFonts w:hint="eastAsia"/>
                <w:kern w:val="0"/>
                <w:szCs w:val="21"/>
              </w:rPr>
              <w:t>$t1,$t2</w:t>
            </w:r>
          </w:p>
          <w:p w14:paraId="335556FE" w14:textId="77777777" w:rsidR="00E12C80" w:rsidRPr="00861BC0" w:rsidRDefault="00E12C80" w:rsidP="003071C2">
            <w:pPr>
              <w:autoSpaceDE w:val="0"/>
              <w:autoSpaceDN w:val="0"/>
              <w:adjustRightInd w:val="0"/>
              <w:jc w:val="left"/>
              <w:rPr>
                <w:kern w:val="0"/>
                <w:szCs w:val="21"/>
              </w:rPr>
            </w:pPr>
            <w:r>
              <w:rPr>
                <w:rFonts w:hint="eastAsia"/>
                <w:kern w:val="0"/>
                <w:szCs w:val="21"/>
              </w:rPr>
              <w:t>sw $t3, x</w:t>
            </w:r>
            <w:r>
              <w:rPr>
                <w:rFonts w:hint="eastAsia"/>
                <w:kern w:val="0"/>
                <w:szCs w:val="21"/>
              </w:rPr>
              <w:t>的偏移量</w:t>
            </w:r>
            <w:r>
              <w:rPr>
                <w:rFonts w:hint="eastAsia"/>
                <w:kern w:val="0"/>
                <w:szCs w:val="21"/>
              </w:rPr>
              <w:t>($sp)</w:t>
            </w:r>
          </w:p>
        </w:tc>
      </w:tr>
      <w:tr w:rsidR="00E12C80" w:rsidRPr="00861BC0" w14:paraId="6086330D" w14:textId="77777777" w:rsidTr="003071C2">
        <w:trPr>
          <w:jc w:val="center"/>
        </w:trPr>
        <w:tc>
          <w:tcPr>
            <w:tcW w:w="2235" w:type="dxa"/>
          </w:tcPr>
          <w:p w14:paraId="03E1B12D" w14:textId="77777777" w:rsidR="00E12C80" w:rsidRPr="00861BC0" w:rsidRDefault="00E12C80" w:rsidP="003071C2">
            <w:pPr>
              <w:widowControl/>
              <w:jc w:val="left"/>
              <w:rPr>
                <w:szCs w:val="21"/>
              </w:rPr>
            </w:pPr>
            <w:r w:rsidRPr="00861BC0">
              <w:rPr>
                <w:kern w:val="0"/>
                <w:szCs w:val="21"/>
              </w:rPr>
              <w:t>x := y * z</w:t>
            </w:r>
          </w:p>
        </w:tc>
        <w:tc>
          <w:tcPr>
            <w:tcW w:w="4241" w:type="dxa"/>
          </w:tcPr>
          <w:p w14:paraId="0456C3EC" w14:textId="77777777" w:rsidR="00E12C80" w:rsidRDefault="00E12C80" w:rsidP="003071C2">
            <w:pPr>
              <w:autoSpaceDE w:val="0"/>
              <w:autoSpaceDN w:val="0"/>
              <w:adjustRightInd w:val="0"/>
              <w:jc w:val="left"/>
              <w:rPr>
                <w:kern w:val="0"/>
                <w:szCs w:val="21"/>
              </w:rPr>
            </w:pPr>
            <w:r>
              <w:rPr>
                <w:rFonts w:hint="eastAsia"/>
                <w:kern w:val="0"/>
                <w:szCs w:val="21"/>
              </w:rPr>
              <w:t>l</w:t>
            </w:r>
            <w:r>
              <w:rPr>
                <w:kern w:val="0"/>
                <w:szCs w:val="21"/>
              </w:rPr>
              <w:t>w</w:t>
            </w:r>
            <w:r>
              <w:rPr>
                <w:rFonts w:hint="eastAsia"/>
                <w:kern w:val="0"/>
                <w:szCs w:val="21"/>
              </w:rPr>
              <w:t xml:space="preserve"> $t1, y</w:t>
            </w:r>
            <w:r>
              <w:rPr>
                <w:rFonts w:hint="eastAsia"/>
                <w:kern w:val="0"/>
                <w:szCs w:val="21"/>
              </w:rPr>
              <w:t>的偏移量</w:t>
            </w:r>
            <w:r>
              <w:rPr>
                <w:rFonts w:hint="eastAsia"/>
                <w:kern w:val="0"/>
                <w:szCs w:val="21"/>
              </w:rPr>
              <w:t>($sp)</w:t>
            </w:r>
          </w:p>
          <w:p w14:paraId="0FA6ED89" w14:textId="77777777" w:rsidR="00E12C80" w:rsidRDefault="00E12C80" w:rsidP="003071C2">
            <w:pPr>
              <w:autoSpaceDE w:val="0"/>
              <w:autoSpaceDN w:val="0"/>
              <w:adjustRightInd w:val="0"/>
              <w:jc w:val="left"/>
              <w:rPr>
                <w:kern w:val="0"/>
                <w:szCs w:val="21"/>
              </w:rPr>
            </w:pPr>
            <w:r>
              <w:rPr>
                <w:rFonts w:hint="eastAsia"/>
                <w:kern w:val="0"/>
                <w:szCs w:val="21"/>
              </w:rPr>
              <w:t>l</w:t>
            </w:r>
            <w:r>
              <w:rPr>
                <w:kern w:val="0"/>
                <w:szCs w:val="21"/>
              </w:rPr>
              <w:t>w</w:t>
            </w:r>
            <w:r>
              <w:rPr>
                <w:rFonts w:hint="eastAsia"/>
                <w:kern w:val="0"/>
                <w:szCs w:val="21"/>
              </w:rPr>
              <w:t xml:space="preserve"> $t2, z</w:t>
            </w:r>
            <w:r>
              <w:rPr>
                <w:rFonts w:hint="eastAsia"/>
                <w:kern w:val="0"/>
                <w:szCs w:val="21"/>
              </w:rPr>
              <w:t>的偏移量</w:t>
            </w:r>
            <w:r>
              <w:rPr>
                <w:rFonts w:hint="eastAsia"/>
                <w:kern w:val="0"/>
                <w:szCs w:val="21"/>
              </w:rPr>
              <w:t>($sp)</w:t>
            </w:r>
          </w:p>
          <w:p w14:paraId="11F3481C" w14:textId="77777777" w:rsidR="00E12C80" w:rsidRDefault="00E12C80" w:rsidP="003071C2">
            <w:pPr>
              <w:autoSpaceDE w:val="0"/>
              <w:autoSpaceDN w:val="0"/>
              <w:adjustRightInd w:val="0"/>
              <w:jc w:val="left"/>
              <w:rPr>
                <w:kern w:val="0"/>
                <w:szCs w:val="21"/>
              </w:rPr>
            </w:pPr>
            <w:r>
              <w:rPr>
                <w:rFonts w:hint="eastAsia"/>
                <w:kern w:val="0"/>
                <w:szCs w:val="21"/>
              </w:rPr>
              <w:t>mul</w:t>
            </w:r>
            <w:r w:rsidRPr="00861BC0">
              <w:rPr>
                <w:kern w:val="0"/>
                <w:szCs w:val="21"/>
              </w:rPr>
              <w:t xml:space="preserve">  </w:t>
            </w:r>
            <w:r>
              <w:rPr>
                <w:rFonts w:hint="eastAsia"/>
                <w:kern w:val="0"/>
                <w:szCs w:val="21"/>
              </w:rPr>
              <w:t>$t3</w:t>
            </w:r>
            <w:r w:rsidRPr="00861BC0">
              <w:rPr>
                <w:kern w:val="0"/>
                <w:szCs w:val="21"/>
              </w:rPr>
              <w:t>,</w:t>
            </w:r>
            <w:r>
              <w:rPr>
                <w:rFonts w:hint="eastAsia"/>
                <w:kern w:val="0"/>
                <w:szCs w:val="21"/>
              </w:rPr>
              <w:t>$t1,$t2</w:t>
            </w:r>
          </w:p>
          <w:p w14:paraId="3D221B83" w14:textId="77777777" w:rsidR="00E12C80" w:rsidRPr="00861BC0" w:rsidRDefault="00E12C80" w:rsidP="003071C2">
            <w:pPr>
              <w:autoSpaceDE w:val="0"/>
              <w:autoSpaceDN w:val="0"/>
              <w:adjustRightInd w:val="0"/>
              <w:jc w:val="left"/>
              <w:rPr>
                <w:kern w:val="0"/>
                <w:szCs w:val="21"/>
              </w:rPr>
            </w:pPr>
            <w:r>
              <w:rPr>
                <w:rFonts w:hint="eastAsia"/>
                <w:kern w:val="0"/>
                <w:szCs w:val="21"/>
              </w:rPr>
              <w:t>sw $t3, x</w:t>
            </w:r>
            <w:r>
              <w:rPr>
                <w:rFonts w:hint="eastAsia"/>
                <w:kern w:val="0"/>
                <w:szCs w:val="21"/>
              </w:rPr>
              <w:t>的偏移量</w:t>
            </w:r>
            <w:r>
              <w:rPr>
                <w:rFonts w:hint="eastAsia"/>
                <w:kern w:val="0"/>
                <w:szCs w:val="21"/>
              </w:rPr>
              <w:t>($sp)</w:t>
            </w:r>
          </w:p>
        </w:tc>
      </w:tr>
      <w:tr w:rsidR="00E12C80" w:rsidRPr="00861BC0" w14:paraId="725252AE" w14:textId="77777777" w:rsidTr="003071C2">
        <w:trPr>
          <w:jc w:val="center"/>
        </w:trPr>
        <w:tc>
          <w:tcPr>
            <w:tcW w:w="2235" w:type="dxa"/>
          </w:tcPr>
          <w:p w14:paraId="176157FC" w14:textId="77777777" w:rsidR="00E12C80" w:rsidRPr="00861BC0" w:rsidRDefault="00E12C80" w:rsidP="003071C2">
            <w:pPr>
              <w:widowControl/>
              <w:jc w:val="left"/>
              <w:rPr>
                <w:szCs w:val="21"/>
              </w:rPr>
            </w:pPr>
            <w:r w:rsidRPr="00861BC0">
              <w:rPr>
                <w:kern w:val="0"/>
                <w:szCs w:val="21"/>
              </w:rPr>
              <w:t>x := y / z</w:t>
            </w:r>
          </w:p>
        </w:tc>
        <w:tc>
          <w:tcPr>
            <w:tcW w:w="4241" w:type="dxa"/>
          </w:tcPr>
          <w:p w14:paraId="0C79255C" w14:textId="77777777" w:rsidR="00E12C80" w:rsidRDefault="00E12C80" w:rsidP="003071C2">
            <w:pPr>
              <w:autoSpaceDE w:val="0"/>
              <w:autoSpaceDN w:val="0"/>
              <w:adjustRightInd w:val="0"/>
              <w:jc w:val="left"/>
              <w:rPr>
                <w:kern w:val="0"/>
                <w:szCs w:val="21"/>
              </w:rPr>
            </w:pPr>
            <w:r>
              <w:rPr>
                <w:rFonts w:hint="eastAsia"/>
                <w:kern w:val="0"/>
                <w:szCs w:val="21"/>
              </w:rPr>
              <w:t>l</w:t>
            </w:r>
            <w:r>
              <w:rPr>
                <w:kern w:val="0"/>
                <w:szCs w:val="21"/>
              </w:rPr>
              <w:t>w</w:t>
            </w:r>
            <w:r>
              <w:rPr>
                <w:rFonts w:hint="eastAsia"/>
                <w:kern w:val="0"/>
                <w:szCs w:val="21"/>
              </w:rPr>
              <w:t xml:space="preserve"> $t1, y</w:t>
            </w:r>
            <w:r>
              <w:rPr>
                <w:rFonts w:hint="eastAsia"/>
                <w:kern w:val="0"/>
                <w:szCs w:val="21"/>
              </w:rPr>
              <w:t>的偏移量</w:t>
            </w:r>
            <w:r>
              <w:rPr>
                <w:rFonts w:hint="eastAsia"/>
                <w:kern w:val="0"/>
                <w:szCs w:val="21"/>
              </w:rPr>
              <w:t>($sp)</w:t>
            </w:r>
          </w:p>
          <w:p w14:paraId="1E9AE07D" w14:textId="77777777" w:rsidR="00E12C80" w:rsidRDefault="00E12C80" w:rsidP="003071C2">
            <w:pPr>
              <w:autoSpaceDE w:val="0"/>
              <w:autoSpaceDN w:val="0"/>
              <w:adjustRightInd w:val="0"/>
              <w:jc w:val="left"/>
              <w:rPr>
                <w:kern w:val="0"/>
                <w:szCs w:val="21"/>
              </w:rPr>
            </w:pPr>
            <w:r>
              <w:rPr>
                <w:rFonts w:hint="eastAsia"/>
                <w:kern w:val="0"/>
                <w:szCs w:val="21"/>
              </w:rPr>
              <w:t>l</w:t>
            </w:r>
            <w:r>
              <w:rPr>
                <w:kern w:val="0"/>
                <w:szCs w:val="21"/>
              </w:rPr>
              <w:t>w</w:t>
            </w:r>
            <w:r>
              <w:rPr>
                <w:rFonts w:hint="eastAsia"/>
                <w:kern w:val="0"/>
                <w:szCs w:val="21"/>
              </w:rPr>
              <w:t xml:space="preserve"> $t2, z</w:t>
            </w:r>
            <w:r>
              <w:rPr>
                <w:rFonts w:hint="eastAsia"/>
                <w:kern w:val="0"/>
                <w:szCs w:val="21"/>
              </w:rPr>
              <w:t>的偏移量</w:t>
            </w:r>
            <w:r>
              <w:rPr>
                <w:rFonts w:hint="eastAsia"/>
                <w:kern w:val="0"/>
                <w:szCs w:val="21"/>
              </w:rPr>
              <w:t>($sp)</w:t>
            </w:r>
          </w:p>
          <w:p w14:paraId="36A2D960" w14:textId="77777777" w:rsidR="00E12C80" w:rsidRDefault="00E12C80" w:rsidP="003071C2">
            <w:pPr>
              <w:autoSpaceDE w:val="0"/>
              <w:autoSpaceDN w:val="0"/>
              <w:adjustRightInd w:val="0"/>
              <w:jc w:val="left"/>
              <w:rPr>
                <w:kern w:val="0"/>
                <w:szCs w:val="21"/>
              </w:rPr>
            </w:pPr>
            <w:r>
              <w:rPr>
                <w:rFonts w:hint="eastAsia"/>
                <w:kern w:val="0"/>
                <w:szCs w:val="21"/>
              </w:rPr>
              <w:t>mul</w:t>
            </w:r>
            <w:r w:rsidRPr="00861BC0">
              <w:rPr>
                <w:kern w:val="0"/>
                <w:szCs w:val="21"/>
              </w:rPr>
              <w:t xml:space="preserve">  </w:t>
            </w:r>
            <w:r>
              <w:rPr>
                <w:rFonts w:hint="eastAsia"/>
                <w:kern w:val="0"/>
                <w:szCs w:val="21"/>
              </w:rPr>
              <w:t>$t3</w:t>
            </w:r>
            <w:r w:rsidRPr="00861BC0">
              <w:rPr>
                <w:kern w:val="0"/>
                <w:szCs w:val="21"/>
              </w:rPr>
              <w:t>,</w:t>
            </w:r>
            <w:r>
              <w:rPr>
                <w:rFonts w:hint="eastAsia"/>
                <w:kern w:val="0"/>
                <w:szCs w:val="21"/>
              </w:rPr>
              <w:t>$t1,$t2</w:t>
            </w:r>
          </w:p>
          <w:p w14:paraId="207A1A09" w14:textId="77777777" w:rsidR="00E12C80" w:rsidRPr="00861BC0" w:rsidRDefault="00E12C80" w:rsidP="003071C2">
            <w:pPr>
              <w:widowControl/>
              <w:jc w:val="left"/>
              <w:rPr>
                <w:kern w:val="0"/>
                <w:szCs w:val="21"/>
              </w:rPr>
            </w:pPr>
            <w:r>
              <w:rPr>
                <w:kern w:val="0"/>
                <w:szCs w:val="21"/>
              </w:rPr>
              <w:t xml:space="preserve">div </w:t>
            </w:r>
            <w:r>
              <w:rPr>
                <w:rFonts w:hint="eastAsia"/>
                <w:kern w:val="0"/>
                <w:szCs w:val="21"/>
              </w:rPr>
              <w:t xml:space="preserve">  $t1,$t2</w:t>
            </w:r>
          </w:p>
          <w:p w14:paraId="07457CCD" w14:textId="77777777" w:rsidR="00E12C80" w:rsidRDefault="00E12C80" w:rsidP="003071C2">
            <w:pPr>
              <w:widowControl/>
              <w:jc w:val="left"/>
              <w:rPr>
                <w:kern w:val="0"/>
                <w:szCs w:val="21"/>
              </w:rPr>
            </w:pPr>
            <w:r w:rsidRPr="00861BC0">
              <w:rPr>
                <w:kern w:val="0"/>
                <w:szCs w:val="21"/>
              </w:rPr>
              <w:t xml:space="preserve">mflo </w:t>
            </w:r>
            <w:r>
              <w:rPr>
                <w:rFonts w:hint="eastAsia"/>
                <w:kern w:val="0"/>
                <w:szCs w:val="21"/>
              </w:rPr>
              <w:t xml:space="preserve"> $t3</w:t>
            </w:r>
          </w:p>
          <w:p w14:paraId="0FD17A6D" w14:textId="77777777" w:rsidR="00E12C80" w:rsidRPr="00B4171A" w:rsidRDefault="00E12C80" w:rsidP="003071C2">
            <w:pPr>
              <w:widowControl/>
              <w:jc w:val="left"/>
              <w:rPr>
                <w:kern w:val="0"/>
                <w:szCs w:val="21"/>
              </w:rPr>
            </w:pPr>
            <w:r>
              <w:rPr>
                <w:rFonts w:hint="eastAsia"/>
                <w:kern w:val="0"/>
                <w:szCs w:val="21"/>
              </w:rPr>
              <w:t>sw $t3, x</w:t>
            </w:r>
            <w:r>
              <w:rPr>
                <w:rFonts w:hint="eastAsia"/>
                <w:kern w:val="0"/>
                <w:szCs w:val="21"/>
              </w:rPr>
              <w:t>的偏移量</w:t>
            </w:r>
            <w:r>
              <w:rPr>
                <w:rFonts w:hint="eastAsia"/>
                <w:kern w:val="0"/>
                <w:szCs w:val="21"/>
              </w:rPr>
              <w:t>($sp)</w:t>
            </w:r>
          </w:p>
        </w:tc>
      </w:tr>
      <w:tr w:rsidR="00E12C80" w:rsidRPr="00861BC0" w14:paraId="4243E8D0" w14:textId="77777777" w:rsidTr="003071C2">
        <w:trPr>
          <w:jc w:val="center"/>
        </w:trPr>
        <w:tc>
          <w:tcPr>
            <w:tcW w:w="2235" w:type="dxa"/>
          </w:tcPr>
          <w:p w14:paraId="5B3AC80F" w14:textId="77777777" w:rsidR="00E12C80" w:rsidRPr="00861BC0" w:rsidRDefault="00E12C80" w:rsidP="003071C2">
            <w:pPr>
              <w:widowControl/>
              <w:jc w:val="left"/>
              <w:rPr>
                <w:szCs w:val="21"/>
              </w:rPr>
            </w:pPr>
            <w:r w:rsidRPr="00861BC0">
              <w:rPr>
                <w:szCs w:val="21"/>
              </w:rPr>
              <w:t>RETURN x</w:t>
            </w:r>
          </w:p>
        </w:tc>
        <w:tc>
          <w:tcPr>
            <w:tcW w:w="4241" w:type="dxa"/>
          </w:tcPr>
          <w:p w14:paraId="7919C22F" w14:textId="77777777" w:rsidR="00E12C80" w:rsidRPr="00861BC0" w:rsidRDefault="00E12C80" w:rsidP="003071C2">
            <w:pPr>
              <w:widowControl/>
              <w:jc w:val="left"/>
              <w:rPr>
                <w:szCs w:val="21"/>
              </w:rPr>
            </w:pPr>
            <w:r w:rsidRPr="00861BC0">
              <w:rPr>
                <w:szCs w:val="21"/>
              </w:rPr>
              <w:t xml:space="preserve">move $v0, </w:t>
            </w:r>
            <w:r>
              <w:rPr>
                <w:rFonts w:hint="eastAsia"/>
                <w:kern w:val="0"/>
                <w:szCs w:val="21"/>
              </w:rPr>
              <w:t>x</w:t>
            </w:r>
            <w:r>
              <w:rPr>
                <w:rFonts w:hint="eastAsia"/>
                <w:kern w:val="0"/>
                <w:szCs w:val="21"/>
              </w:rPr>
              <w:t>的偏移量</w:t>
            </w:r>
            <w:r>
              <w:rPr>
                <w:rFonts w:hint="eastAsia"/>
                <w:kern w:val="0"/>
                <w:szCs w:val="21"/>
              </w:rPr>
              <w:t>($sp)</w:t>
            </w:r>
          </w:p>
          <w:p w14:paraId="6C3B8400" w14:textId="77777777" w:rsidR="00E12C80" w:rsidRPr="00861BC0" w:rsidRDefault="00E12C80" w:rsidP="003071C2">
            <w:pPr>
              <w:widowControl/>
              <w:jc w:val="left"/>
              <w:rPr>
                <w:szCs w:val="21"/>
              </w:rPr>
            </w:pPr>
            <w:r w:rsidRPr="00861BC0">
              <w:rPr>
                <w:szCs w:val="21"/>
              </w:rPr>
              <w:t>jr $ra</w:t>
            </w:r>
          </w:p>
        </w:tc>
      </w:tr>
      <w:tr w:rsidR="00E12C80" w:rsidRPr="00861BC0" w14:paraId="56DC56BC" w14:textId="77777777" w:rsidTr="003071C2">
        <w:trPr>
          <w:jc w:val="center"/>
        </w:trPr>
        <w:tc>
          <w:tcPr>
            <w:tcW w:w="2235" w:type="dxa"/>
          </w:tcPr>
          <w:p w14:paraId="4247544C" w14:textId="77777777" w:rsidR="00E12C80" w:rsidRPr="00861BC0" w:rsidRDefault="00E12C80" w:rsidP="003071C2">
            <w:pPr>
              <w:widowControl/>
              <w:jc w:val="left"/>
              <w:rPr>
                <w:szCs w:val="21"/>
              </w:rPr>
            </w:pPr>
            <w:r w:rsidRPr="00861BC0">
              <w:rPr>
                <w:szCs w:val="21"/>
              </w:rPr>
              <w:t>IF x==y GOTO z</w:t>
            </w:r>
          </w:p>
        </w:tc>
        <w:tc>
          <w:tcPr>
            <w:tcW w:w="4241" w:type="dxa"/>
          </w:tcPr>
          <w:p w14:paraId="4579AE31" w14:textId="77777777" w:rsidR="00E12C80" w:rsidRDefault="00E12C80" w:rsidP="003071C2">
            <w:pPr>
              <w:autoSpaceDE w:val="0"/>
              <w:autoSpaceDN w:val="0"/>
              <w:adjustRightInd w:val="0"/>
              <w:jc w:val="left"/>
              <w:rPr>
                <w:kern w:val="0"/>
                <w:szCs w:val="21"/>
              </w:rPr>
            </w:pPr>
            <w:r>
              <w:rPr>
                <w:rFonts w:hint="eastAsia"/>
                <w:kern w:val="0"/>
                <w:szCs w:val="21"/>
              </w:rPr>
              <w:t>l</w:t>
            </w:r>
            <w:r>
              <w:rPr>
                <w:kern w:val="0"/>
                <w:szCs w:val="21"/>
              </w:rPr>
              <w:t>w</w:t>
            </w:r>
            <w:r>
              <w:rPr>
                <w:rFonts w:hint="eastAsia"/>
                <w:kern w:val="0"/>
                <w:szCs w:val="21"/>
              </w:rPr>
              <w:t xml:space="preserve"> $t1, x</w:t>
            </w:r>
            <w:r>
              <w:rPr>
                <w:rFonts w:hint="eastAsia"/>
                <w:kern w:val="0"/>
                <w:szCs w:val="21"/>
              </w:rPr>
              <w:t>的偏移量</w:t>
            </w:r>
            <w:r>
              <w:rPr>
                <w:rFonts w:hint="eastAsia"/>
                <w:kern w:val="0"/>
                <w:szCs w:val="21"/>
              </w:rPr>
              <w:t>($sp)</w:t>
            </w:r>
          </w:p>
          <w:p w14:paraId="681C6BAF" w14:textId="77777777" w:rsidR="00E12C80" w:rsidRDefault="00E12C80" w:rsidP="003071C2">
            <w:pPr>
              <w:autoSpaceDE w:val="0"/>
              <w:autoSpaceDN w:val="0"/>
              <w:adjustRightInd w:val="0"/>
              <w:jc w:val="left"/>
              <w:rPr>
                <w:kern w:val="0"/>
                <w:szCs w:val="21"/>
              </w:rPr>
            </w:pPr>
            <w:r>
              <w:rPr>
                <w:rFonts w:hint="eastAsia"/>
                <w:kern w:val="0"/>
                <w:szCs w:val="21"/>
              </w:rPr>
              <w:t>l</w:t>
            </w:r>
            <w:r>
              <w:rPr>
                <w:kern w:val="0"/>
                <w:szCs w:val="21"/>
              </w:rPr>
              <w:t>w</w:t>
            </w:r>
            <w:r>
              <w:rPr>
                <w:rFonts w:hint="eastAsia"/>
                <w:kern w:val="0"/>
                <w:szCs w:val="21"/>
              </w:rPr>
              <w:t xml:space="preserve"> $t2, y</w:t>
            </w:r>
            <w:r>
              <w:rPr>
                <w:rFonts w:hint="eastAsia"/>
                <w:kern w:val="0"/>
                <w:szCs w:val="21"/>
              </w:rPr>
              <w:t>的偏移量</w:t>
            </w:r>
            <w:r>
              <w:rPr>
                <w:rFonts w:hint="eastAsia"/>
                <w:kern w:val="0"/>
                <w:szCs w:val="21"/>
              </w:rPr>
              <w:t>($sp)</w:t>
            </w:r>
          </w:p>
          <w:p w14:paraId="255C0945" w14:textId="77777777" w:rsidR="00E12C80" w:rsidRPr="00861BC0" w:rsidRDefault="00E12C80" w:rsidP="003071C2">
            <w:pPr>
              <w:widowControl/>
              <w:jc w:val="left"/>
              <w:rPr>
                <w:szCs w:val="21"/>
              </w:rPr>
            </w:pPr>
            <w:r w:rsidRPr="00861BC0">
              <w:rPr>
                <w:szCs w:val="21"/>
              </w:rPr>
              <w:t xml:space="preserve">beq </w:t>
            </w:r>
            <w:r>
              <w:rPr>
                <w:rFonts w:hint="eastAsia"/>
                <w:kern w:val="0"/>
                <w:szCs w:val="21"/>
              </w:rPr>
              <w:t>$t1,$t2</w:t>
            </w:r>
            <w:r w:rsidRPr="00861BC0">
              <w:rPr>
                <w:szCs w:val="21"/>
              </w:rPr>
              <w:t>,z</w:t>
            </w:r>
          </w:p>
        </w:tc>
      </w:tr>
      <w:tr w:rsidR="00E12C80" w:rsidRPr="00861BC0" w14:paraId="138EC3C9" w14:textId="77777777" w:rsidTr="003071C2">
        <w:trPr>
          <w:jc w:val="center"/>
        </w:trPr>
        <w:tc>
          <w:tcPr>
            <w:tcW w:w="2235" w:type="dxa"/>
          </w:tcPr>
          <w:p w14:paraId="5DF84CC0" w14:textId="77777777" w:rsidR="00E12C80" w:rsidRPr="00861BC0" w:rsidRDefault="00E12C80" w:rsidP="003071C2">
            <w:pPr>
              <w:widowControl/>
              <w:jc w:val="left"/>
              <w:rPr>
                <w:szCs w:val="21"/>
              </w:rPr>
            </w:pPr>
            <w:r w:rsidRPr="00861BC0">
              <w:rPr>
                <w:szCs w:val="21"/>
              </w:rPr>
              <w:t>IF x!=y GOTO z</w:t>
            </w:r>
          </w:p>
        </w:tc>
        <w:tc>
          <w:tcPr>
            <w:tcW w:w="4241" w:type="dxa"/>
          </w:tcPr>
          <w:p w14:paraId="19A55584" w14:textId="77777777" w:rsidR="00E12C80" w:rsidRDefault="00E12C80" w:rsidP="003071C2">
            <w:pPr>
              <w:autoSpaceDE w:val="0"/>
              <w:autoSpaceDN w:val="0"/>
              <w:adjustRightInd w:val="0"/>
              <w:jc w:val="left"/>
              <w:rPr>
                <w:kern w:val="0"/>
                <w:szCs w:val="21"/>
              </w:rPr>
            </w:pPr>
            <w:r>
              <w:rPr>
                <w:rFonts w:hint="eastAsia"/>
                <w:kern w:val="0"/>
                <w:szCs w:val="21"/>
              </w:rPr>
              <w:t>l</w:t>
            </w:r>
            <w:r>
              <w:rPr>
                <w:kern w:val="0"/>
                <w:szCs w:val="21"/>
              </w:rPr>
              <w:t>w</w:t>
            </w:r>
            <w:r>
              <w:rPr>
                <w:rFonts w:hint="eastAsia"/>
                <w:kern w:val="0"/>
                <w:szCs w:val="21"/>
              </w:rPr>
              <w:t xml:space="preserve"> $t1, x</w:t>
            </w:r>
            <w:r>
              <w:rPr>
                <w:rFonts w:hint="eastAsia"/>
                <w:kern w:val="0"/>
                <w:szCs w:val="21"/>
              </w:rPr>
              <w:t>的偏移量</w:t>
            </w:r>
            <w:r>
              <w:rPr>
                <w:rFonts w:hint="eastAsia"/>
                <w:kern w:val="0"/>
                <w:szCs w:val="21"/>
              </w:rPr>
              <w:t>($sp)</w:t>
            </w:r>
          </w:p>
          <w:p w14:paraId="76CE74C7" w14:textId="77777777" w:rsidR="00E12C80" w:rsidRDefault="00E12C80" w:rsidP="003071C2">
            <w:pPr>
              <w:widowControl/>
              <w:jc w:val="left"/>
              <w:rPr>
                <w:szCs w:val="21"/>
              </w:rPr>
            </w:pPr>
            <w:r>
              <w:rPr>
                <w:rFonts w:hint="eastAsia"/>
                <w:kern w:val="0"/>
                <w:szCs w:val="21"/>
              </w:rPr>
              <w:t>l</w:t>
            </w:r>
            <w:r>
              <w:rPr>
                <w:kern w:val="0"/>
                <w:szCs w:val="21"/>
              </w:rPr>
              <w:t>w</w:t>
            </w:r>
            <w:r>
              <w:rPr>
                <w:rFonts w:hint="eastAsia"/>
                <w:kern w:val="0"/>
                <w:szCs w:val="21"/>
              </w:rPr>
              <w:t xml:space="preserve"> $t2, y</w:t>
            </w:r>
            <w:r>
              <w:rPr>
                <w:rFonts w:hint="eastAsia"/>
                <w:kern w:val="0"/>
                <w:szCs w:val="21"/>
              </w:rPr>
              <w:t>的偏移量</w:t>
            </w:r>
            <w:r>
              <w:rPr>
                <w:rFonts w:hint="eastAsia"/>
                <w:kern w:val="0"/>
                <w:szCs w:val="21"/>
              </w:rPr>
              <w:t>($sp)</w:t>
            </w:r>
          </w:p>
          <w:p w14:paraId="6962EF9A" w14:textId="77777777" w:rsidR="00E12C80" w:rsidRPr="00861BC0" w:rsidRDefault="00E12C80" w:rsidP="003071C2">
            <w:pPr>
              <w:widowControl/>
              <w:jc w:val="left"/>
              <w:rPr>
                <w:szCs w:val="21"/>
              </w:rPr>
            </w:pPr>
            <w:r w:rsidRPr="00861BC0">
              <w:rPr>
                <w:szCs w:val="21"/>
              </w:rPr>
              <w:t xml:space="preserve">bne </w:t>
            </w:r>
            <w:r>
              <w:rPr>
                <w:rFonts w:hint="eastAsia"/>
                <w:kern w:val="0"/>
                <w:szCs w:val="21"/>
              </w:rPr>
              <w:t>$t1,$t2</w:t>
            </w:r>
            <w:r w:rsidRPr="00861BC0">
              <w:rPr>
                <w:szCs w:val="21"/>
              </w:rPr>
              <w:t>,z</w:t>
            </w:r>
          </w:p>
        </w:tc>
      </w:tr>
      <w:tr w:rsidR="00E12C80" w:rsidRPr="00861BC0" w14:paraId="2FB07F58" w14:textId="77777777" w:rsidTr="003071C2">
        <w:trPr>
          <w:jc w:val="center"/>
        </w:trPr>
        <w:tc>
          <w:tcPr>
            <w:tcW w:w="2235" w:type="dxa"/>
          </w:tcPr>
          <w:p w14:paraId="66F9AB84" w14:textId="77777777" w:rsidR="00E12C80" w:rsidRPr="00861BC0" w:rsidRDefault="00E12C80" w:rsidP="003071C2">
            <w:pPr>
              <w:widowControl/>
              <w:jc w:val="left"/>
              <w:rPr>
                <w:szCs w:val="21"/>
              </w:rPr>
            </w:pPr>
            <w:r w:rsidRPr="00861BC0">
              <w:rPr>
                <w:szCs w:val="21"/>
              </w:rPr>
              <w:t>IF x&gt;y GOTO z</w:t>
            </w:r>
          </w:p>
        </w:tc>
        <w:tc>
          <w:tcPr>
            <w:tcW w:w="4241" w:type="dxa"/>
          </w:tcPr>
          <w:p w14:paraId="1335DB52" w14:textId="77777777" w:rsidR="00E12C80" w:rsidRDefault="00E12C80" w:rsidP="003071C2">
            <w:pPr>
              <w:autoSpaceDE w:val="0"/>
              <w:autoSpaceDN w:val="0"/>
              <w:adjustRightInd w:val="0"/>
              <w:jc w:val="left"/>
              <w:rPr>
                <w:kern w:val="0"/>
                <w:szCs w:val="21"/>
              </w:rPr>
            </w:pPr>
            <w:r>
              <w:rPr>
                <w:rFonts w:hint="eastAsia"/>
                <w:kern w:val="0"/>
                <w:szCs w:val="21"/>
              </w:rPr>
              <w:t>l</w:t>
            </w:r>
            <w:r>
              <w:rPr>
                <w:kern w:val="0"/>
                <w:szCs w:val="21"/>
              </w:rPr>
              <w:t>w</w:t>
            </w:r>
            <w:r>
              <w:rPr>
                <w:rFonts w:hint="eastAsia"/>
                <w:kern w:val="0"/>
                <w:szCs w:val="21"/>
              </w:rPr>
              <w:t xml:space="preserve"> $t1, x</w:t>
            </w:r>
            <w:r>
              <w:rPr>
                <w:rFonts w:hint="eastAsia"/>
                <w:kern w:val="0"/>
                <w:szCs w:val="21"/>
              </w:rPr>
              <w:t>的偏移量</w:t>
            </w:r>
            <w:r>
              <w:rPr>
                <w:rFonts w:hint="eastAsia"/>
                <w:kern w:val="0"/>
                <w:szCs w:val="21"/>
              </w:rPr>
              <w:t>($sp)</w:t>
            </w:r>
          </w:p>
          <w:p w14:paraId="142B8FA4" w14:textId="77777777" w:rsidR="00E12C80" w:rsidRDefault="00E12C80" w:rsidP="003071C2">
            <w:pPr>
              <w:widowControl/>
              <w:jc w:val="left"/>
              <w:rPr>
                <w:kern w:val="0"/>
                <w:szCs w:val="21"/>
              </w:rPr>
            </w:pPr>
            <w:r>
              <w:rPr>
                <w:rFonts w:hint="eastAsia"/>
                <w:kern w:val="0"/>
                <w:szCs w:val="21"/>
              </w:rPr>
              <w:t>l</w:t>
            </w:r>
            <w:r>
              <w:rPr>
                <w:kern w:val="0"/>
                <w:szCs w:val="21"/>
              </w:rPr>
              <w:t>w</w:t>
            </w:r>
            <w:r>
              <w:rPr>
                <w:rFonts w:hint="eastAsia"/>
                <w:kern w:val="0"/>
                <w:szCs w:val="21"/>
              </w:rPr>
              <w:t xml:space="preserve"> $t2, y</w:t>
            </w:r>
            <w:r>
              <w:rPr>
                <w:rFonts w:hint="eastAsia"/>
                <w:kern w:val="0"/>
                <w:szCs w:val="21"/>
              </w:rPr>
              <w:t>的偏移量</w:t>
            </w:r>
            <w:r>
              <w:rPr>
                <w:rFonts w:hint="eastAsia"/>
                <w:kern w:val="0"/>
                <w:szCs w:val="21"/>
              </w:rPr>
              <w:t>($sp)</w:t>
            </w:r>
          </w:p>
          <w:p w14:paraId="6632388E" w14:textId="77777777" w:rsidR="00E12C80" w:rsidRPr="00861BC0" w:rsidRDefault="00E12C80" w:rsidP="003071C2">
            <w:pPr>
              <w:widowControl/>
              <w:jc w:val="left"/>
              <w:rPr>
                <w:szCs w:val="21"/>
              </w:rPr>
            </w:pPr>
            <w:r w:rsidRPr="00861BC0">
              <w:rPr>
                <w:szCs w:val="21"/>
              </w:rPr>
              <w:t xml:space="preserve">bgt </w:t>
            </w:r>
            <w:r>
              <w:rPr>
                <w:rFonts w:hint="eastAsia"/>
                <w:kern w:val="0"/>
                <w:szCs w:val="21"/>
              </w:rPr>
              <w:t>$t1,$t2</w:t>
            </w:r>
            <w:r w:rsidRPr="00861BC0">
              <w:rPr>
                <w:szCs w:val="21"/>
              </w:rPr>
              <w:t>,z</w:t>
            </w:r>
          </w:p>
        </w:tc>
      </w:tr>
      <w:tr w:rsidR="00E12C80" w:rsidRPr="00861BC0" w14:paraId="298D1086" w14:textId="77777777" w:rsidTr="003071C2">
        <w:trPr>
          <w:jc w:val="center"/>
        </w:trPr>
        <w:tc>
          <w:tcPr>
            <w:tcW w:w="2235" w:type="dxa"/>
          </w:tcPr>
          <w:p w14:paraId="2112320E" w14:textId="77777777" w:rsidR="00E12C80" w:rsidRPr="00861BC0" w:rsidRDefault="00E12C80" w:rsidP="003071C2">
            <w:pPr>
              <w:widowControl/>
              <w:jc w:val="left"/>
              <w:rPr>
                <w:szCs w:val="21"/>
              </w:rPr>
            </w:pPr>
            <w:r w:rsidRPr="00861BC0">
              <w:rPr>
                <w:szCs w:val="21"/>
              </w:rPr>
              <w:lastRenderedPageBreak/>
              <w:t>IF x&gt;=y GOTO z</w:t>
            </w:r>
          </w:p>
        </w:tc>
        <w:tc>
          <w:tcPr>
            <w:tcW w:w="4241" w:type="dxa"/>
          </w:tcPr>
          <w:p w14:paraId="521709D1" w14:textId="77777777" w:rsidR="00E12C80" w:rsidRDefault="00E12C80" w:rsidP="003071C2">
            <w:pPr>
              <w:autoSpaceDE w:val="0"/>
              <w:autoSpaceDN w:val="0"/>
              <w:adjustRightInd w:val="0"/>
              <w:jc w:val="left"/>
              <w:rPr>
                <w:kern w:val="0"/>
                <w:szCs w:val="21"/>
              </w:rPr>
            </w:pPr>
            <w:r>
              <w:rPr>
                <w:rFonts w:hint="eastAsia"/>
                <w:kern w:val="0"/>
                <w:szCs w:val="21"/>
              </w:rPr>
              <w:t>l</w:t>
            </w:r>
            <w:r>
              <w:rPr>
                <w:kern w:val="0"/>
                <w:szCs w:val="21"/>
              </w:rPr>
              <w:t>w</w:t>
            </w:r>
            <w:r>
              <w:rPr>
                <w:rFonts w:hint="eastAsia"/>
                <w:kern w:val="0"/>
                <w:szCs w:val="21"/>
              </w:rPr>
              <w:t xml:space="preserve"> $t1, x</w:t>
            </w:r>
            <w:r>
              <w:rPr>
                <w:rFonts w:hint="eastAsia"/>
                <w:kern w:val="0"/>
                <w:szCs w:val="21"/>
              </w:rPr>
              <w:t>的偏移量</w:t>
            </w:r>
            <w:r>
              <w:rPr>
                <w:rFonts w:hint="eastAsia"/>
                <w:kern w:val="0"/>
                <w:szCs w:val="21"/>
              </w:rPr>
              <w:t>($sp)</w:t>
            </w:r>
          </w:p>
          <w:p w14:paraId="58E082BF" w14:textId="77777777" w:rsidR="00E12C80" w:rsidRDefault="00E12C80" w:rsidP="003071C2">
            <w:pPr>
              <w:widowControl/>
              <w:jc w:val="left"/>
              <w:rPr>
                <w:kern w:val="0"/>
                <w:szCs w:val="21"/>
              </w:rPr>
            </w:pPr>
            <w:r>
              <w:rPr>
                <w:rFonts w:hint="eastAsia"/>
                <w:kern w:val="0"/>
                <w:szCs w:val="21"/>
              </w:rPr>
              <w:t>l</w:t>
            </w:r>
            <w:r>
              <w:rPr>
                <w:kern w:val="0"/>
                <w:szCs w:val="21"/>
              </w:rPr>
              <w:t>w</w:t>
            </w:r>
            <w:r>
              <w:rPr>
                <w:rFonts w:hint="eastAsia"/>
                <w:kern w:val="0"/>
                <w:szCs w:val="21"/>
              </w:rPr>
              <w:t xml:space="preserve"> $t2, y</w:t>
            </w:r>
            <w:r>
              <w:rPr>
                <w:rFonts w:hint="eastAsia"/>
                <w:kern w:val="0"/>
                <w:szCs w:val="21"/>
              </w:rPr>
              <w:t>的偏移量</w:t>
            </w:r>
            <w:r>
              <w:rPr>
                <w:rFonts w:hint="eastAsia"/>
                <w:kern w:val="0"/>
                <w:szCs w:val="21"/>
              </w:rPr>
              <w:t>($sp)</w:t>
            </w:r>
          </w:p>
          <w:p w14:paraId="3804C1D6" w14:textId="77777777" w:rsidR="00E12C80" w:rsidRPr="00861BC0" w:rsidRDefault="00E12C80" w:rsidP="003071C2">
            <w:pPr>
              <w:widowControl/>
              <w:jc w:val="left"/>
              <w:rPr>
                <w:szCs w:val="21"/>
              </w:rPr>
            </w:pPr>
            <w:r w:rsidRPr="00861BC0">
              <w:rPr>
                <w:szCs w:val="21"/>
              </w:rPr>
              <w:t xml:space="preserve">bge </w:t>
            </w:r>
            <w:r>
              <w:rPr>
                <w:rFonts w:hint="eastAsia"/>
                <w:kern w:val="0"/>
                <w:szCs w:val="21"/>
              </w:rPr>
              <w:t>$t1,$t2</w:t>
            </w:r>
            <w:r w:rsidRPr="00861BC0">
              <w:rPr>
                <w:szCs w:val="21"/>
              </w:rPr>
              <w:t>,z</w:t>
            </w:r>
          </w:p>
        </w:tc>
      </w:tr>
      <w:tr w:rsidR="00E12C80" w:rsidRPr="00861BC0" w14:paraId="0BD80708" w14:textId="77777777" w:rsidTr="003071C2">
        <w:trPr>
          <w:jc w:val="center"/>
        </w:trPr>
        <w:tc>
          <w:tcPr>
            <w:tcW w:w="2235" w:type="dxa"/>
          </w:tcPr>
          <w:p w14:paraId="23BFC018" w14:textId="77777777" w:rsidR="00E12C80" w:rsidRPr="00861BC0" w:rsidRDefault="00E12C80" w:rsidP="003071C2">
            <w:pPr>
              <w:widowControl/>
              <w:jc w:val="left"/>
              <w:rPr>
                <w:szCs w:val="21"/>
              </w:rPr>
            </w:pPr>
            <w:r w:rsidRPr="00861BC0">
              <w:rPr>
                <w:szCs w:val="21"/>
              </w:rPr>
              <w:t>IF x&lt;y GOTO z</w:t>
            </w:r>
          </w:p>
        </w:tc>
        <w:tc>
          <w:tcPr>
            <w:tcW w:w="4241" w:type="dxa"/>
          </w:tcPr>
          <w:p w14:paraId="0E392347" w14:textId="77777777" w:rsidR="00E12C80" w:rsidRDefault="00E12C80" w:rsidP="003071C2">
            <w:pPr>
              <w:autoSpaceDE w:val="0"/>
              <w:autoSpaceDN w:val="0"/>
              <w:adjustRightInd w:val="0"/>
              <w:jc w:val="left"/>
              <w:rPr>
                <w:kern w:val="0"/>
                <w:szCs w:val="21"/>
              </w:rPr>
            </w:pPr>
            <w:r>
              <w:rPr>
                <w:rFonts w:hint="eastAsia"/>
                <w:kern w:val="0"/>
                <w:szCs w:val="21"/>
              </w:rPr>
              <w:t>l</w:t>
            </w:r>
            <w:r>
              <w:rPr>
                <w:kern w:val="0"/>
                <w:szCs w:val="21"/>
              </w:rPr>
              <w:t>w</w:t>
            </w:r>
            <w:r>
              <w:rPr>
                <w:rFonts w:hint="eastAsia"/>
                <w:kern w:val="0"/>
                <w:szCs w:val="21"/>
              </w:rPr>
              <w:t xml:space="preserve"> $t1, x</w:t>
            </w:r>
            <w:r>
              <w:rPr>
                <w:rFonts w:hint="eastAsia"/>
                <w:kern w:val="0"/>
                <w:szCs w:val="21"/>
              </w:rPr>
              <w:t>的偏移量</w:t>
            </w:r>
            <w:r>
              <w:rPr>
                <w:rFonts w:hint="eastAsia"/>
                <w:kern w:val="0"/>
                <w:szCs w:val="21"/>
              </w:rPr>
              <w:t>($sp)</w:t>
            </w:r>
          </w:p>
          <w:p w14:paraId="410B0401" w14:textId="77777777" w:rsidR="00E12C80" w:rsidRDefault="00E12C80" w:rsidP="003071C2">
            <w:pPr>
              <w:widowControl/>
              <w:jc w:val="left"/>
              <w:rPr>
                <w:kern w:val="0"/>
                <w:szCs w:val="21"/>
              </w:rPr>
            </w:pPr>
            <w:r>
              <w:rPr>
                <w:rFonts w:hint="eastAsia"/>
                <w:kern w:val="0"/>
                <w:szCs w:val="21"/>
              </w:rPr>
              <w:t>l</w:t>
            </w:r>
            <w:r>
              <w:rPr>
                <w:kern w:val="0"/>
                <w:szCs w:val="21"/>
              </w:rPr>
              <w:t>w</w:t>
            </w:r>
            <w:r>
              <w:rPr>
                <w:rFonts w:hint="eastAsia"/>
                <w:kern w:val="0"/>
                <w:szCs w:val="21"/>
              </w:rPr>
              <w:t xml:space="preserve"> $t2, y</w:t>
            </w:r>
            <w:r>
              <w:rPr>
                <w:rFonts w:hint="eastAsia"/>
                <w:kern w:val="0"/>
                <w:szCs w:val="21"/>
              </w:rPr>
              <w:t>的偏移量</w:t>
            </w:r>
            <w:r>
              <w:rPr>
                <w:rFonts w:hint="eastAsia"/>
                <w:kern w:val="0"/>
                <w:szCs w:val="21"/>
              </w:rPr>
              <w:t>($sp)</w:t>
            </w:r>
          </w:p>
          <w:p w14:paraId="5EA57074" w14:textId="77777777" w:rsidR="00E12C80" w:rsidRPr="00861BC0" w:rsidRDefault="00E12C80" w:rsidP="003071C2">
            <w:pPr>
              <w:widowControl/>
              <w:jc w:val="left"/>
              <w:rPr>
                <w:szCs w:val="21"/>
              </w:rPr>
            </w:pPr>
            <w:r>
              <w:rPr>
                <w:szCs w:val="21"/>
              </w:rPr>
              <w:t>bl</w:t>
            </w:r>
            <w:r>
              <w:rPr>
                <w:rFonts w:hint="eastAsia"/>
                <w:szCs w:val="21"/>
              </w:rPr>
              <w:t>t</w:t>
            </w:r>
            <w:r>
              <w:rPr>
                <w:szCs w:val="21"/>
              </w:rPr>
              <w:t xml:space="preserve"> </w:t>
            </w:r>
            <w:r>
              <w:rPr>
                <w:rFonts w:hint="eastAsia"/>
                <w:kern w:val="0"/>
                <w:szCs w:val="21"/>
              </w:rPr>
              <w:t>$t1,$t2</w:t>
            </w:r>
            <w:r w:rsidRPr="00861BC0">
              <w:rPr>
                <w:szCs w:val="21"/>
              </w:rPr>
              <w:t>,z</w:t>
            </w:r>
          </w:p>
        </w:tc>
      </w:tr>
      <w:tr w:rsidR="00E12C80" w:rsidRPr="00861BC0" w14:paraId="79E8ED61" w14:textId="77777777" w:rsidTr="003071C2">
        <w:trPr>
          <w:jc w:val="center"/>
        </w:trPr>
        <w:tc>
          <w:tcPr>
            <w:tcW w:w="2235" w:type="dxa"/>
          </w:tcPr>
          <w:p w14:paraId="79927F2A" w14:textId="77777777" w:rsidR="00E12C80" w:rsidRPr="00861BC0" w:rsidRDefault="00E12C80" w:rsidP="003071C2">
            <w:pPr>
              <w:widowControl/>
              <w:jc w:val="left"/>
              <w:rPr>
                <w:szCs w:val="21"/>
              </w:rPr>
            </w:pPr>
            <w:r w:rsidRPr="00861BC0">
              <w:rPr>
                <w:szCs w:val="21"/>
              </w:rPr>
              <w:t>IF x&lt;=y GOTO z</w:t>
            </w:r>
          </w:p>
        </w:tc>
        <w:tc>
          <w:tcPr>
            <w:tcW w:w="4241" w:type="dxa"/>
          </w:tcPr>
          <w:p w14:paraId="0425767B" w14:textId="77777777" w:rsidR="00E12C80" w:rsidRDefault="00E12C80" w:rsidP="003071C2">
            <w:pPr>
              <w:autoSpaceDE w:val="0"/>
              <w:autoSpaceDN w:val="0"/>
              <w:adjustRightInd w:val="0"/>
              <w:jc w:val="left"/>
              <w:rPr>
                <w:kern w:val="0"/>
                <w:szCs w:val="21"/>
              </w:rPr>
            </w:pPr>
            <w:r>
              <w:rPr>
                <w:rFonts w:hint="eastAsia"/>
                <w:kern w:val="0"/>
                <w:szCs w:val="21"/>
              </w:rPr>
              <w:t>l</w:t>
            </w:r>
            <w:r>
              <w:rPr>
                <w:kern w:val="0"/>
                <w:szCs w:val="21"/>
              </w:rPr>
              <w:t>w</w:t>
            </w:r>
            <w:r>
              <w:rPr>
                <w:rFonts w:hint="eastAsia"/>
                <w:kern w:val="0"/>
                <w:szCs w:val="21"/>
              </w:rPr>
              <w:t xml:space="preserve"> $t1, x</w:t>
            </w:r>
            <w:r>
              <w:rPr>
                <w:rFonts w:hint="eastAsia"/>
                <w:kern w:val="0"/>
                <w:szCs w:val="21"/>
              </w:rPr>
              <w:t>的偏移量</w:t>
            </w:r>
            <w:r>
              <w:rPr>
                <w:rFonts w:hint="eastAsia"/>
                <w:kern w:val="0"/>
                <w:szCs w:val="21"/>
              </w:rPr>
              <w:t>($sp)</w:t>
            </w:r>
          </w:p>
          <w:p w14:paraId="2C3F08DA" w14:textId="77777777" w:rsidR="00E12C80" w:rsidRDefault="00E12C80" w:rsidP="003071C2">
            <w:pPr>
              <w:widowControl/>
              <w:jc w:val="left"/>
              <w:rPr>
                <w:kern w:val="0"/>
                <w:szCs w:val="21"/>
              </w:rPr>
            </w:pPr>
            <w:r>
              <w:rPr>
                <w:rFonts w:hint="eastAsia"/>
                <w:kern w:val="0"/>
                <w:szCs w:val="21"/>
              </w:rPr>
              <w:t>l</w:t>
            </w:r>
            <w:r>
              <w:rPr>
                <w:kern w:val="0"/>
                <w:szCs w:val="21"/>
              </w:rPr>
              <w:t>w</w:t>
            </w:r>
            <w:r>
              <w:rPr>
                <w:rFonts w:hint="eastAsia"/>
                <w:kern w:val="0"/>
                <w:szCs w:val="21"/>
              </w:rPr>
              <w:t xml:space="preserve"> $t2, y</w:t>
            </w:r>
            <w:r>
              <w:rPr>
                <w:rFonts w:hint="eastAsia"/>
                <w:kern w:val="0"/>
                <w:szCs w:val="21"/>
              </w:rPr>
              <w:t>的偏移量</w:t>
            </w:r>
            <w:r>
              <w:rPr>
                <w:rFonts w:hint="eastAsia"/>
                <w:kern w:val="0"/>
                <w:szCs w:val="21"/>
              </w:rPr>
              <w:t>($sp)</w:t>
            </w:r>
          </w:p>
          <w:p w14:paraId="09436791" w14:textId="77777777" w:rsidR="00E12C80" w:rsidRPr="00861BC0" w:rsidRDefault="00E12C80" w:rsidP="003071C2">
            <w:pPr>
              <w:widowControl/>
              <w:jc w:val="left"/>
              <w:rPr>
                <w:szCs w:val="21"/>
              </w:rPr>
            </w:pPr>
            <w:r>
              <w:rPr>
                <w:szCs w:val="21"/>
              </w:rPr>
              <w:t>bl</w:t>
            </w:r>
            <w:r>
              <w:rPr>
                <w:rFonts w:hint="eastAsia"/>
                <w:szCs w:val="21"/>
              </w:rPr>
              <w:t>t</w:t>
            </w:r>
            <w:r>
              <w:rPr>
                <w:szCs w:val="21"/>
              </w:rPr>
              <w:t xml:space="preserve"> </w:t>
            </w:r>
            <w:r>
              <w:rPr>
                <w:rFonts w:hint="eastAsia"/>
                <w:kern w:val="0"/>
                <w:szCs w:val="21"/>
              </w:rPr>
              <w:t>$t1,$t2</w:t>
            </w:r>
            <w:r w:rsidRPr="00861BC0">
              <w:rPr>
                <w:szCs w:val="21"/>
              </w:rPr>
              <w:t>,z</w:t>
            </w:r>
          </w:p>
        </w:tc>
      </w:tr>
      <w:tr w:rsidR="00E12C80" w:rsidRPr="00861BC0" w14:paraId="6B01882E" w14:textId="77777777" w:rsidTr="003071C2">
        <w:trPr>
          <w:jc w:val="center"/>
        </w:trPr>
        <w:tc>
          <w:tcPr>
            <w:tcW w:w="2235" w:type="dxa"/>
          </w:tcPr>
          <w:p w14:paraId="77E79BEB" w14:textId="77777777" w:rsidR="00E12C80" w:rsidRPr="00861BC0" w:rsidRDefault="00E12C80" w:rsidP="003071C2">
            <w:pPr>
              <w:widowControl/>
              <w:jc w:val="left"/>
              <w:rPr>
                <w:szCs w:val="21"/>
              </w:rPr>
            </w:pPr>
            <w:r w:rsidRPr="00861BC0">
              <w:rPr>
                <w:szCs w:val="21"/>
              </w:rPr>
              <w:t>X:=CALL f</w:t>
            </w:r>
          </w:p>
        </w:tc>
        <w:tc>
          <w:tcPr>
            <w:tcW w:w="4241" w:type="dxa"/>
          </w:tcPr>
          <w:p w14:paraId="0B5585FA" w14:textId="77777777" w:rsidR="00E12C80" w:rsidRPr="00861BC0" w:rsidRDefault="00E12C80" w:rsidP="003071C2">
            <w:pPr>
              <w:widowControl/>
              <w:jc w:val="left"/>
              <w:rPr>
                <w:szCs w:val="21"/>
              </w:rPr>
            </w:pPr>
          </w:p>
        </w:tc>
      </w:tr>
    </w:tbl>
    <w:p w14:paraId="34D24E0A" w14:textId="77777777" w:rsidR="00E12C80" w:rsidRPr="00861BC0" w:rsidRDefault="00E12C80" w:rsidP="00E12C80">
      <w:pPr>
        <w:widowControl/>
        <w:jc w:val="left"/>
        <w:rPr>
          <w:szCs w:val="21"/>
        </w:rPr>
      </w:pPr>
      <w:r>
        <w:rPr>
          <w:rFonts w:hint="eastAsia"/>
          <w:szCs w:val="21"/>
        </w:rPr>
        <w:tab/>
      </w:r>
    </w:p>
    <w:p w14:paraId="03089CE5" w14:textId="77777777" w:rsidR="00E12C80" w:rsidRDefault="00E12C80" w:rsidP="00E12C80">
      <w:pPr>
        <w:widowControl/>
        <w:spacing w:line="360" w:lineRule="auto"/>
        <w:jc w:val="left"/>
        <w:rPr>
          <w:sz w:val="24"/>
          <w:szCs w:val="24"/>
        </w:rPr>
      </w:pPr>
      <w:r>
        <w:rPr>
          <w:rFonts w:hint="eastAsia"/>
          <w:sz w:val="24"/>
          <w:szCs w:val="24"/>
        </w:rPr>
        <w:tab/>
      </w:r>
      <w:r>
        <w:rPr>
          <w:rFonts w:hint="eastAsia"/>
          <w:sz w:val="24"/>
          <w:szCs w:val="24"/>
        </w:rPr>
        <w:t>对于函数调用</w:t>
      </w:r>
      <w:r w:rsidRPr="00861BC0">
        <w:rPr>
          <w:szCs w:val="21"/>
        </w:rPr>
        <w:t>X:=CALL f</w:t>
      </w:r>
      <w:r>
        <w:rPr>
          <w:rFonts w:hint="eastAsia"/>
          <w:sz w:val="24"/>
          <w:szCs w:val="24"/>
        </w:rPr>
        <w:t>，需要完成开辟活动记录的空间、参数的传递和保存返回地址等，函数调用返回后，需要恢复返回地址，读取函数返回值以及释放活动记录空间。活动记录的空间布局没有一个统一的标准，可根据自己的理解保存好数据，并能正确使用即可。</w:t>
      </w:r>
    </w:p>
    <w:p w14:paraId="7C77A6B3" w14:textId="77777777" w:rsidR="00E12C80" w:rsidRDefault="00E12C80" w:rsidP="00E12C80">
      <w:pPr>
        <w:widowControl/>
        <w:spacing w:line="360" w:lineRule="auto"/>
        <w:jc w:val="left"/>
        <w:rPr>
          <w:sz w:val="24"/>
          <w:szCs w:val="24"/>
        </w:rPr>
      </w:pPr>
      <w:r>
        <w:rPr>
          <w:rFonts w:hint="eastAsia"/>
          <w:sz w:val="24"/>
          <w:szCs w:val="24"/>
        </w:rPr>
        <w:tab/>
      </w:r>
      <w:r>
        <w:rPr>
          <w:rFonts w:hint="eastAsia"/>
          <w:sz w:val="24"/>
          <w:szCs w:val="24"/>
        </w:rPr>
        <w:t>通常，使用</w:t>
      </w:r>
      <w:r>
        <w:rPr>
          <w:rFonts w:hint="eastAsia"/>
          <w:sz w:val="24"/>
          <w:szCs w:val="24"/>
        </w:rPr>
        <w:t>4</w:t>
      </w:r>
      <w:r>
        <w:rPr>
          <w:rFonts w:hint="eastAsia"/>
          <w:sz w:val="24"/>
          <w:szCs w:val="24"/>
        </w:rPr>
        <w:t>个寄存器完成参数的传递，多余</w:t>
      </w:r>
      <w:r>
        <w:rPr>
          <w:rFonts w:hint="eastAsia"/>
          <w:sz w:val="24"/>
          <w:szCs w:val="24"/>
        </w:rPr>
        <w:t>4</w:t>
      </w:r>
      <w:r>
        <w:rPr>
          <w:rFonts w:hint="eastAsia"/>
          <w:sz w:val="24"/>
          <w:szCs w:val="24"/>
        </w:rPr>
        <w:t>个的参数使用活动记录空间，这里做了简单处理，所有参数都使用活动记录空间。具体步骤：</w:t>
      </w:r>
    </w:p>
    <w:p w14:paraId="15431300" w14:textId="77777777" w:rsidR="00E12C80" w:rsidRPr="000073E5" w:rsidRDefault="00E12C80" w:rsidP="00E12C80">
      <w:pPr>
        <w:pStyle w:val="a9"/>
        <w:widowControl/>
        <w:numPr>
          <w:ilvl w:val="0"/>
          <w:numId w:val="30"/>
        </w:numPr>
        <w:spacing w:line="360" w:lineRule="auto"/>
        <w:ind w:firstLineChars="0"/>
        <w:jc w:val="left"/>
        <w:rPr>
          <w:sz w:val="24"/>
          <w:szCs w:val="24"/>
        </w:rPr>
      </w:pPr>
      <w:r w:rsidRPr="000073E5">
        <w:rPr>
          <w:rFonts w:hint="eastAsia"/>
          <w:sz w:val="24"/>
          <w:szCs w:val="24"/>
        </w:rPr>
        <w:t>首先</w:t>
      </w:r>
      <w:r>
        <w:rPr>
          <w:rFonts w:hint="eastAsia"/>
          <w:sz w:val="24"/>
          <w:szCs w:val="24"/>
        </w:rPr>
        <w:t>根据</w:t>
      </w:r>
      <w:r w:rsidRPr="000073E5">
        <w:rPr>
          <w:rFonts w:hint="eastAsia"/>
          <w:sz w:val="24"/>
          <w:szCs w:val="24"/>
        </w:rPr>
        <w:t>符号表中函数定义</w:t>
      </w:r>
      <w:r>
        <w:rPr>
          <w:rFonts w:hint="eastAsia"/>
          <w:sz w:val="24"/>
          <w:szCs w:val="24"/>
        </w:rPr>
        <w:t>项</w:t>
      </w:r>
      <w:r w:rsidRPr="000073E5">
        <w:rPr>
          <w:rFonts w:hint="eastAsia"/>
          <w:sz w:val="24"/>
          <w:szCs w:val="24"/>
        </w:rPr>
        <w:t>得到该函数活动记录的大小，开辟活动记录空间和保存返回地址。思考一下</w:t>
      </w:r>
      <w:r w:rsidRPr="000073E5">
        <w:rPr>
          <w:rFonts w:hint="eastAsia"/>
          <w:sz w:val="24"/>
          <w:szCs w:val="24"/>
        </w:rPr>
        <w:t>main</w:t>
      </w:r>
      <w:r w:rsidRPr="000073E5">
        <w:rPr>
          <w:rFonts w:hint="eastAsia"/>
          <w:sz w:val="24"/>
          <w:szCs w:val="24"/>
        </w:rPr>
        <w:t>函数的活动记录如何处理？</w:t>
      </w:r>
    </w:p>
    <w:p w14:paraId="493C95AE" w14:textId="77777777" w:rsidR="00E12C80" w:rsidRPr="000073E5" w:rsidRDefault="00E12C80" w:rsidP="00E12C80">
      <w:pPr>
        <w:pStyle w:val="a9"/>
        <w:widowControl/>
        <w:numPr>
          <w:ilvl w:val="0"/>
          <w:numId w:val="30"/>
        </w:numPr>
        <w:spacing w:line="360" w:lineRule="auto"/>
        <w:ind w:firstLineChars="0"/>
        <w:jc w:val="left"/>
        <w:rPr>
          <w:sz w:val="24"/>
          <w:szCs w:val="24"/>
        </w:rPr>
      </w:pPr>
      <w:r>
        <w:rPr>
          <w:rFonts w:hint="eastAsia"/>
          <w:sz w:val="24"/>
          <w:szCs w:val="24"/>
        </w:rPr>
        <w:t>根据</w:t>
      </w:r>
      <w:r w:rsidRPr="000073E5">
        <w:rPr>
          <w:rFonts w:hint="eastAsia"/>
          <w:sz w:val="24"/>
          <w:szCs w:val="24"/>
        </w:rPr>
        <w:t>函数</w:t>
      </w:r>
      <w:r>
        <w:rPr>
          <w:rFonts w:hint="eastAsia"/>
          <w:sz w:val="24"/>
          <w:szCs w:val="24"/>
        </w:rPr>
        <w:t>定义中的</w:t>
      </w:r>
      <w:r w:rsidRPr="000073E5">
        <w:rPr>
          <w:rFonts w:hint="eastAsia"/>
          <w:sz w:val="24"/>
          <w:szCs w:val="24"/>
        </w:rPr>
        <w:t>参数个数</w:t>
      </w:r>
      <w:r w:rsidRPr="000073E5">
        <w:rPr>
          <w:sz w:val="24"/>
          <w:szCs w:val="24"/>
        </w:rPr>
        <w:t>paramnum</w:t>
      </w:r>
      <w:r w:rsidRPr="000073E5">
        <w:rPr>
          <w:rFonts w:hint="eastAsia"/>
          <w:sz w:val="24"/>
          <w:szCs w:val="24"/>
        </w:rPr>
        <w:t>，</w:t>
      </w:r>
      <w:r>
        <w:rPr>
          <w:rFonts w:hint="eastAsia"/>
          <w:sz w:val="24"/>
          <w:szCs w:val="24"/>
        </w:rPr>
        <w:t>即</w:t>
      </w:r>
      <w:r w:rsidRPr="000073E5">
        <w:rPr>
          <w:rFonts w:hint="eastAsia"/>
          <w:sz w:val="24"/>
          <w:szCs w:val="24"/>
        </w:rPr>
        <w:t>在</w:t>
      </w:r>
      <w:r w:rsidRPr="000073E5">
        <w:rPr>
          <w:sz w:val="24"/>
          <w:szCs w:val="24"/>
        </w:rPr>
        <w:t>X:=CALL f</w:t>
      </w:r>
      <w:r w:rsidRPr="000073E5">
        <w:rPr>
          <w:rFonts w:hint="eastAsia"/>
          <w:sz w:val="24"/>
          <w:szCs w:val="24"/>
        </w:rPr>
        <w:t>之前</w:t>
      </w:r>
      <w:r>
        <w:rPr>
          <w:rFonts w:hint="eastAsia"/>
          <w:sz w:val="24"/>
          <w:szCs w:val="24"/>
        </w:rPr>
        <w:t>有</w:t>
      </w:r>
      <w:r w:rsidRPr="000073E5">
        <w:rPr>
          <w:sz w:val="24"/>
          <w:szCs w:val="24"/>
        </w:rPr>
        <w:t>paramnum</w:t>
      </w:r>
      <w:r w:rsidRPr="000073E5">
        <w:rPr>
          <w:rFonts w:hint="eastAsia"/>
          <w:sz w:val="24"/>
          <w:szCs w:val="24"/>
        </w:rPr>
        <w:t>个</w:t>
      </w:r>
      <w:r w:rsidRPr="000073E5">
        <w:rPr>
          <w:rFonts w:hint="eastAsia"/>
          <w:sz w:val="24"/>
          <w:szCs w:val="24"/>
        </w:rPr>
        <w:t>ARG</w:t>
      </w:r>
      <w:r w:rsidRPr="000073E5">
        <w:rPr>
          <w:rFonts w:hint="eastAsia"/>
          <w:sz w:val="24"/>
          <w:szCs w:val="24"/>
        </w:rPr>
        <w:t>形式的中间代码，</w:t>
      </w:r>
      <w:r>
        <w:rPr>
          <w:rFonts w:hint="eastAsia"/>
          <w:sz w:val="24"/>
          <w:szCs w:val="24"/>
        </w:rPr>
        <w:t>可</w:t>
      </w:r>
      <w:r w:rsidRPr="000073E5">
        <w:rPr>
          <w:rFonts w:hint="eastAsia"/>
          <w:sz w:val="24"/>
          <w:szCs w:val="24"/>
        </w:rPr>
        <w:t>获得</w:t>
      </w:r>
      <w:r>
        <w:rPr>
          <w:rFonts w:hint="eastAsia"/>
          <w:sz w:val="24"/>
          <w:szCs w:val="24"/>
        </w:rPr>
        <w:t>各</w:t>
      </w:r>
      <w:r w:rsidRPr="000073E5">
        <w:rPr>
          <w:rFonts w:hint="eastAsia"/>
          <w:sz w:val="24"/>
          <w:szCs w:val="24"/>
        </w:rPr>
        <w:t>个实参值所存放的单元，取出后送到形式参数的单元中。</w:t>
      </w:r>
    </w:p>
    <w:p w14:paraId="34471445" w14:textId="77777777" w:rsidR="00E12C80" w:rsidRDefault="00E12C80" w:rsidP="00E12C80">
      <w:pPr>
        <w:widowControl/>
        <w:spacing w:line="360" w:lineRule="auto"/>
        <w:jc w:val="left"/>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 xml:space="preserve"> </w:t>
      </w:r>
      <w:r>
        <w:rPr>
          <w:rFonts w:hint="eastAsia"/>
          <w:sz w:val="24"/>
          <w:szCs w:val="24"/>
        </w:rPr>
        <w:t>使用</w:t>
      </w:r>
      <w:r w:rsidRPr="007C2C8C">
        <w:rPr>
          <w:sz w:val="24"/>
          <w:szCs w:val="24"/>
        </w:rPr>
        <w:t>jal f</w:t>
      </w:r>
      <w:r>
        <w:rPr>
          <w:rFonts w:hint="eastAsia"/>
          <w:sz w:val="24"/>
          <w:szCs w:val="24"/>
        </w:rPr>
        <w:t xml:space="preserve"> </w:t>
      </w:r>
      <w:r>
        <w:rPr>
          <w:rFonts w:hint="eastAsia"/>
          <w:sz w:val="24"/>
          <w:szCs w:val="24"/>
        </w:rPr>
        <w:t>转到函数</w:t>
      </w:r>
      <w:r>
        <w:rPr>
          <w:rFonts w:hint="eastAsia"/>
          <w:sz w:val="24"/>
          <w:szCs w:val="24"/>
        </w:rPr>
        <w:t>f</w:t>
      </w:r>
      <w:r>
        <w:rPr>
          <w:rFonts w:hint="eastAsia"/>
          <w:sz w:val="24"/>
          <w:szCs w:val="24"/>
        </w:rPr>
        <w:t>处</w:t>
      </w:r>
    </w:p>
    <w:p w14:paraId="25E16FAA" w14:textId="77777777" w:rsidR="00E12C80" w:rsidRPr="007C2C8C" w:rsidRDefault="00E12C80" w:rsidP="00E12C80">
      <w:pPr>
        <w:widowControl/>
        <w:spacing w:line="360" w:lineRule="auto"/>
        <w:jc w:val="left"/>
        <w:rPr>
          <w:sz w:val="24"/>
          <w:szCs w:val="24"/>
        </w:rPr>
      </w:pPr>
      <w:r>
        <w:rPr>
          <w:rFonts w:hint="eastAsia"/>
          <w:sz w:val="24"/>
          <w:szCs w:val="24"/>
        </w:rPr>
        <w:t>（</w:t>
      </w:r>
      <w:r>
        <w:rPr>
          <w:rFonts w:hint="eastAsia"/>
          <w:sz w:val="24"/>
          <w:szCs w:val="24"/>
        </w:rPr>
        <w:t>4</w:t>
      </w:r>
      <w:r>
        <w:rPr>
          <w:rFonts w:hint="eastAsia"/>
          <w:sz w:val="24"/>
          <w:szCs w:val="24"/>
        </w:rPr>
        <w:t>）</w:t>
      </w:r>
      <w:r>
        <w:rPr>
          <w:rFonts w:hint="eastAsia"/>
          <w:sz w:val="24"/>
          <w:szCs w:val="24"/>
        </w:rPr>
        <w:t xml:space="preserve"> </w:t>
      </w:r>
      <w:r>
        <w:rPr>
          <w:rFonts w:hint="eastAsia"/>
          <w:sz w:val="24"/>
          <w:szCs w:val="24"/>
        </w:rPr>
        <w:t>释放活动记录空间和恢复返回地址。</w:t>
      </w:r>
    </w:p>
    <w:p w14:paraId="54858301" w14:textId="14593650" w:rsidR="00E12C80" w:rsidRDefault="00E12C80" w:rsidP="00E12C80">
      <w:pPr>
        <w:widowControl/>
        <w:spacing w:line="360" w:lineRule="auto"/>
        <w:jc w:val="left"/>
        <w:rPr>
          <w:sz w:val="24"/>
          <w:szCs w:val="24"/>
        </w:rPr>
      </w:pPr>
      <w:r>
        <w:rPr>
          <w:rFonts w:hint="eastAsia"/>
          <w:sz w:val="24"/>
          <w:szCs w:val="24"/>
        </w:rPr>
        <w:t>（</w:t>
      </w:r>
      <w:r>
        <w:rPr>
          <w:rFonts w:hint="eastAsia"/>
          <w:sz w:val="24"/>
          <w:szCs w:val="24"/>
        </w:rPr>
        <w:t>5</w:t>
      </w:r>
      <w:r>
        <w:rPr>
          <w:rFonts w:hint="eastAsia"/>
          <w:sz w:val="24"/>
          <w:szCs w:val="24"/>
        </w:rPr>
        <w:t>）</w:t>
      </w:r>
      <w:r>
        <w:rPr>
          <w:rFonts w:hint="eastAsia"/>
          <w:sz w:val="24"/>
          <w:szCs w:val="24"/>
        </w:rPr>
        <w:t xml:space="preserve"> </w:t>
      </w:r>
      <w:r>
        <w:rPr>
          <w:rFonts w:hint="eastAsia"/>
          <w:sz w:val="24"/>
          <w:szCs w:val="24"/>
        </w:rPr>
        <w:t>使用</w:t>
      </w:r>
      <w:r>
        <w:rPr>
          <w:rFonts w:hint="eastAsia"/>
          <w:sz w:val="24"/>
          <w:szCs w:val="24"/>
        </w:rPr>
        <w:t xml:space="preserve">sw  </w:t>
      </w:r>
      <w:r w:rsidRPr="007C2C8C">
        <w:rPr>
          <w:sz w:val="24"/>
          <w:szCs w:val="24"/>
        </w:rPr>
        <w:t>$v0</w:t>
      </w:r>
      <w:r>
        <w:rPr>
          <w:rFonts w:hint="eastAsia"/>
          <w:sz w:val="24"/>
          <w:szCs w:val="24"/>
        </w:rPr>
        <w:t>, X</w:t>
      </w:r>
      <w:r>
        <w:rPr>
          <w:rFonts w:hint="eastAsia"/>
          <w:sz w:val="24"/>
          <w:szCs w:val="24"/>
        </w:rPr>
        <w:t>的偏移量</w:t>
      </w:r>
      <w:r>
        <w:rPr>
          <w:rFonts w:hint="eastAsia"/>
          <w:sz w:val="24"/>
          <w:szCs w:val="24"/>
        </w:rPr>
        <w:t xml:space="preserve">($sp) </w:t>
      </w:r>
      <w:r>
        <w:rPr>
          <w:rFonts w:hint="eastAsia"/>
          <w:sz w:val="24"/>
          <w:szCs w:val="24"/>
        </w:rPr>
        <w:t>获取返回值送到</w:t>
      </w:r>
      <w:r>
        <w:rPr>
          <w:rFonts w:hint="eastAsia"/>
          <w:sz w:val="24"/>
          <w:szCs w:val="24"/>
        </w:rPr>
        <w:t>X</w:t>
      </w:r>
      <w:r>
        <w:rPr>
          <w:rFonts w:hint="eastAsia"/>
          <w:sz w:val="24"/>
          <w:szCs w:val="24"/>
        </w:rPr>
        <w:t>的存储单元中。</w:t>
      </w:r>
    </w:p>
    <w:p w14:paraId="574EAD17" w14:textId="77777777" w:rsidR="00E12C80" w:rsidRPr="00E12C80" w:rsidRDefault="00E12C80" w:rsidP="00E12C80"/>
    <w:p w14:paraId="113BCF3D" w14:textId="205E4DAC" w:rsidR="00833F65" w:rsidRPr="0042186C" w:rsidRDefault="004375B6" w:rsidP="0042186C">
      <w:pPr>
        <w:pStyle w:val="a9"/>
        <w:widowControl/>
        <w:numPr>
          <w:ilvl w:val="0"/>
          <w:numId w:val="1"/>
        </w:numPr>
        <w:spacing w:line="300" w:lineRule="auto"/>
        <w:ind w:left="0" w:firstLineChars="0" w:firstLine="0"/>
        <w:jc w:val="center"/>
        <w:outlineLvl w:val="0"/>
        <w:rPr>
          <w:rFonts w:ascii="宋体" w:hAnsi="宋体"/>
          <w:sz w:val="24"/>
          <w:szCs w:val="30"/>
        </w:rPr>
      </w:pPr>
      <w:r>
        <w:rPr>
          <w:b/>
          <w:sz w:val="30"/>
          <w:szCs w:val="30"/>
        </w:rPr>
        <w:br w:type="page"/>
      </w:r>
    </w:p>
    <w:p w14:paraId="3E8A0B16" w14:textId="77777777" w:rsidR="0088593D" w:rsidRPr="00463FC4" w:rsidRDefault="002604D9" w:rsidP="002604D9">
      <w:pPr>
        <w:pStyle w:val="1"/>
        <w:jc w:val="center"/>
        <w:rPr>
          <w:rFonts w:ascii="黑体" w:eastAsia="黑体" w:hAnsi="黑体"/>
          <w:sz w:val="36"/>
          <w:szCs w:val="36"/>
        </w:rPr>
      </w:pPr>
      <w:bookmarkStart w:id="30" w:name="_Toc376773669"/>
      <w:bookmarkStart w:id="31" w:name="_Toc125018392"/>
      <w:r w:rsidRPr="00463FC4">
        <w:rPr>
          <w:rFonts w:ascii="黑体" w:eastAsia="黑体" w:hAnsi="黑体" w:hint="eastAsia"/>
          <w:sz w:val="36"/>
          <w:szCs w:val="36"/>
        </w:rPr>
        <w:lastRenderedPageBreak/>
        <w:t>4</w:t>
      </w:r>
      <w:r w:rsidR="0088593D" w:rsidRPr="00463FC4">
        <w:rPr>
          <w:rFonts w:ascii="黑体" w:eastAsia="黑体" w:hAnsi="黑体" w:hint="eastAsia"/>
          <w:sz w:val="36"/>
          <w:szCs w:val="36"/>
        </w:rPr>
        <w:t>系统测试</w:t>
      </w:r>
      <w:bookmarkEnd w:id="30"/>
      <w:r w:rsidR="00677728" w:rsidRPr="00463FC4">
        <w:rPr>
          <w:rFonts w:ascii="黑体" w:eastAsia="黑体" w:hAnsi="黑体" w:hint="eastAsia"/>
          <w:sz w:val="36"/>
          <w:szCs w:val="36"/>
        </w:rPr>
        <w:t>与评价</w:t>
      </w:r>
      <w:bookmarkEnd w:id="31"/>
    </w:p>
    <w:p w14:paraId="3F22AA4C" w14:textId="58917331" w:rsidR="00E461CF" w:rsidRPr="002E2838" w:rsidRDefault="0088593D" w:rsidP="002E2838">
      <w:pPr>
        <w:pStyle w:val="3"/>
        <w:rPr>
          <w:rFonts w:ascii="黑体" w:eastAsia="黑体" w:hAnsi="黑体" w:hint="eastAsia"/>
          <w:sz w:val="28"/>
          <w:szCs w:val="28"/>
        </w:rPr>
      </w:pPr>
      <w:bookmarkStart w:id="32" w:name="_Toc342798933"/>
      <w:bookmarkStart w:id="33" w:name="_Toc376773670"/>
      <w:bookmarkStart w:id="34" w:name="_Toc125018393"/>
      <w:r w:rsidRPr="00463FC4">
        <w:rPr>
          <w:rFonts w:ascii="黑体" w:eastAsia="黑体" w:hAnsi="黑体" w:hint="eastAsia"/>
          <w:sz w:val="28"/>
          <w:szCs w:val="28"/>
        </w:rPr>
        <w:t>测试</w:t>
      </w:r>
      <w:bookmarkEnd w:id="32"/>
      <w:bookmarkEnd w:id="33"/>
      <w:r w:rsidR="00677728" w:rsidRPr="00463FC4">
        <w:rPr>
          <w:rFonts w:ascii="黑体" w:eastAsia="黑体" w:hAnsi="黑体" w:hint="eastAsia"/>
          <w:sz w:val="28"/>
          <w:szCs w:val="28"/>
        </w:rPr>
        <w:t>用例</w:t>
      </w:r>
      <w:bookmarkStart w:id="35" w:name="_Toc342798936"/>
      <w:bookmarkStart w:id="36" w:name="_Toc376773674"/>
      <w:bookmarkEnd w:id="34"/>
    </w:p>
    <w:p w14:paraId="0E54B934" w14:textId="504B9115" w:rsidR="000C5661" w:rsidRDefault="000C5661" w:rsidP="00463FC4">
      <w:pPr>
        <w:pStyle w:val="3"/>
        <w:rPr>
          <w:rFonts w:ascii="黑体" w:eastAsia="黑体" w:hAnsi="黑体"/>
          <w:sz w:val="28"/>
          <w:szCs w:val="28"/>
        </w:rPr>
      </w:pPr>
      <w:bookmarkStart w:id="37" w:name="_Toc125018394"/>
      <w:r w:rsidRPr="00463FC4">
        <w:rPr>
          <w:rFonts w:ascii="黑体" w:eastAsia="黑体" w:hAnsi="黑体" w:hint="eastAsia"/>
          <w:sz w:val="28"/>
          <w:szCs w:val="28"/>
        </w:rPr>
        <w:t>正确性测试</w:t>
      </w:r>
      <w:bookmarkEnd w:id="37"/>
    </w:p>
    <w:p w14:paraId="7E09C5B7" w14:textId="6092ECAB" w:rsidR="003071C2" w:rsidRPr="000852B3" w:rsidRDefault="00462C5C" w:rsidP="00462C5C">
      <w:pPr>
        <w:pStyle w:val="a9"/>
        <w:numPr>
          <w:ilvl w:val="0"/>
          <w:numId w:val="32"/>
        </w:numPr>
        <w:ind w:firstLineChars="0"/>
        <w:rPr>
          <w:rFonts w:asciiTheme="minorEastAsia" w:eastAsiaTheme="minorEastAsia" w:hAnsiTheme="minorEastAsia"/>
          <w:sz w:val="24"/>
          <w:szCs w:val="24"/>
        </w:rPr>
      </w:pPr>
      <w:r w:rsidRPr="000852B3">
        <w:rPr>
          <w:rFonts w:asciiTheme="minorEastAsia" w:eastAsiaTheme="minorEastAsia" w:hAnsiTheme="minorEastAsia" w:hint="eastAsia"/>
          <w:sz w:val="24"/>
          <w:szCs w:val="24"/>
        </w:rPr>
        <w:t>数组测试</w:t>
      </w:r>
    </w:p>
    <w:p w14:paraId="7F8E4C36" w14:textId="2104D39C" w:rsidR="00462C5C" w:rsidRPr="000852B3" w:rsidRDefault="00462C5C" w:rsidP="00462C5C">
      <w:pPr>
        <w:pStyle w:val="a9"/>
        <w:ind w:left="420" w:firstLineChars="0" w:firstLine="0"/>
        <w:rPr>
          <w:rFonts w:asciiTheme="minorEastAsia" w:eastAsiaTheme="minorEastAsia" w:hAnsiTheme="minorEastAsia" w:hint="eastAsia"/>
          <w:sz w:val="24"/>
          <w:szCs w:val="24"/>
        </w:rPr>
      </w:pPr>
      <w:r w:rsidRPr="000852B3">
        <w:rPr>
          <w:rFonts w:asciiTheme="minorEastAsia" w:eastAsiaTheme="minorEastAsia" w:hAnsiTheme="minorEastAsia" w:hint="eastAsia"/>
          <w:sz w:val="24"/>
          <w:szCs w:val="24"/>
        </w:rPr>
        <w:t>源程序代码如图4-1所示。</w:t>
      </w:r>
    </w:p>
    <w:p w14:paraId="5C594B10" w14:textId="77777777" w:rsidR="00462C5C" w:rsidRDefault="00462C5C" w:rsidP="00462C5C">
      <w:pPr>
        <w:keepNext/>
      </w:pPr>
      <w:r>
        <w:rPr>
          <w:noProof/>
        </w:rPr>
        <w:drawing>
          <wp:inline distT="0" distB="0" distL="0" distR="0" wp14:anchorId="3045C467" wp14:editId="01A146E1">
            <wp:extent cx="5274310" cy="34505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50590"/>
                    </a:xfrm>
                    <a:prstGeom prst="rect">
                      <a:avLst/>
                    </a:prstGeom>
                    <a:noFill/>
                    <a:ln>
                      <a:noFill/>
                    </a:ln>
                  </pic:spPr>
                </pic:pic>
              </a:graphicData>
            </a:graphic>
          </wp:inline>
        </w:drawing>
      </w:r>
    </w:p>
    <w:p w14:paraId="35990B54" w14:textId="5136BC45" w:rsidR="00462C5C" w:rsidRDefault="00462C5C" w:rsidP="00462C5C">
      <w:pPr>
        <w:pStyle w:val="a4"/>
        <w:jc w:val="center"/>
        <w:rPr>
          <w:rFonts w:ascii="黑体" w:hAnsi="黑体"/>
          <w:szCs w:val="21"/>
        </w:rPr>
      </w:pPr>
      <w:r w:rsidRPr="00462C5C">
        <w:rPr>
          <w:rFonts w:ascii="黑体" w:hAnsi="黑体" w:hint="eastAsia"/>
          <w:szCs w:val="21"/>
        </w:rPr>
        <w:t>图 4-1</w:t>
      </w:r>
    </w:p>
    <w:p w14:paraId="7637281F" w14:textId="77777777" w:rsidR="00462C5C" w:rsidRDefault="00462C5C" w:rsidP="002E2838">
      <w:pPr>
        <w:rPr>
          <w:rFonts w:hint="eastAsia"/>
        </w:rPr>
      </w:pPr>
    </w:p>
    <w:p w14:paraId="49CEA79B" w14:textId="11339754" w:rsidR="00462C5C" w:rsidRPr="000852B3" w:rsidRDefault="00462C5C" w:rsidP="00462C5C">
      <w:pPr>
        <w:jc w:val="left"/>
        <w:rPr>
          <w:rFonts w:hint="eastAsia"/>
          <w:sz w:val="24"/>
          <w:szCs w:val="24"/>
        </w:rPr>
      </w:pPr>
      <w:r w:rsidRPr="000852B3">
        <w:rPr>
          <w:sz w:val="24"/>
          <w:szCs w:val="24"/>
        </w:rPr>
        <w:tab/>
      </w:r>
      <w:r w:rsidRPr="000852B3">
        <w:rPr>
          <w:rFonts w:hint="eastAsia"/>
          <w:sz w:val="24"/>
          <w:szCs w:val="24"/>
        </w:rPr>
        <w:t>抽象语法树如图</w:t>
      </w:r>
      <w:r w:rsidRPr="000852B3">
        <w:rPr>
          <w:rFonts w:hint="eastAsia"/>
          <w:sz w:val="24"/>
          <w:szCs w:val="24"/>
        </w:rPr>
        <w:t>4-2</w:t>
      </w:r>
      <w:r w:rsidRPr="000852B3">
        <w:rPr>
          <w:rFonts w:hint="eastAsia"/>
          <w:sz w:val="24"/>
          <w:szCs w:val="24"/>
        </w:rPr>
        <w:t>、</w:t>
      </w:r>
      <w:r w:rsidRPr="000852B3">
        <w:rPr>
          <w:rFonts w:hint="eastAsia"/>
          <w:sz w:val="24"/>
          <w:szCs w:val="24"/>
        </w:rPr>
        <w:t>4-3</w:t>
      </w:r>
      <w:r w:rsidRPr="000852B3">
        <w:rPr>
          <w:rFonts w:hint="eastAsia"/>
          <w:sz w:val="24"/>
          <w:szCs w:val="24"/>
        </w:rPr>
        <w:t>、</w:t>
      </w:r>
      <w:r w:rsidRPr="000852B3">
        <w:rPr>
          <w:rFonts w:hint="eastAsia"/>
          <w:sz w:val="24"/>
          <w:szCs w:val="24"/>
        </w:rPr>
        <w:t>4-4</w:t>
      </w:r>
      <w:r w:rsidRPr="000852B3">
        <w:rPr>
          <w:rFonts w:hint="eastAsia"/>
          <w:sz w:val="24"/>
          <w:szCs w:val="24"/>
        </w:rPr>
        <w:t>、</w:t>
      </w:r>
      <w:r w:rsidRPr="000852B3">
        <w:rPr>
          <w:rFonts w:hint="eastAsia"/>
          <w:sz w:val="24"/>
          <w:szCs w:val="24"/>
        </w:rPr>
        <w:t>4-5</w:t>
      </w:r>
      <w:r w:rsidRPr="000852B3">
        <w:rPr>
          <w:rFonts w:hint="eastAsia"/>
          <w:sz w:val="24"/>
          <w:szCs w:val="24"/>
        </w:rPr>
        <w:t>所示。</w:t>
      </w:r>
    </w:p>
    <w:p w14:paraId="1BA92A89" w14:textId="77777777" w:rsidR="00462C5C" w:rsidRDefault="00462C5C" w:rsidP="00462C5C">
      <w:pPr>
        <w:keepNext/>
        <w:jc w:val="center"/>
      </w:pPr>
      <w:r>
        <w:rPr>
          <w:noProof/>
        </w:rPr>
        <w:lastRenderedPageBreak/>
        <w:drawing>
          <wp:inline distT="0" distB="0" distL="0" distR="0" wp14:anchorId="2968C68E" wp14:editId="1D4D0D55">
            <wp:extent cx="4571852" cy="717042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6603" cy="7240606"/>
                    </a:xfrm>
                    <a:prstGeom prst="rect">
                      <a:avLst/>
                    </a:prstGeom>
                    <a:noFill/>
                    <a:ln>
                      <a:noFill/>
                    </a:ln>
                  </pic:spPr>
                </pic:pic>
              </a:graphicData>
            </a:graphic>
          </wp:inline>
        </w:drawing>
      </w:r>
    </w:p>
    <w:p w14:paraId="3D35DA1B" w14:textId="60D7B557" w:rsidR="00462C5C" w:rsidRPr="00462C5C" w:rsidRDefault="00462C5C" w:rsidP="00462C5C">
      <w:pPr>
        <w:pStyle w:val="a4"/>
        <w:jc w:val="center"/>
        <w:rPr>
          <w:rFonts w:ascii="黑体" w:hAnsi="黑体"/>
          <w:szCs w:val="21"/>
        </w:rPr>
      </w:pPr>
      <w:r w:rsidRPr="00462C5C">
        <w:rPr>
          <w:rFonts w:ascii="黑体" w:hAnsi="黑体" w:hint="eastAsia"/>
          <w:szCs w:val="21"/>
        </w:rPr>
        <w:t>图 4-2</w:t>
      </w:r>
    </w:p>
    <w:p w14:paraId="3944505E" w14:textId="77777777" w:rsidR="00462C5C" w:rsidRDefault="00462C5C" w:rsidP="00462C5C">
      <w:pPr>
        <w:jc w:val="center"/>
        <w:rPr>
          <w:rFonts w:hint="eastAsia"/>
        </w:rPr>
      </w:pPr>
    </w:p>
    <w:p w14:paraId="4D1127FB" w14:textId="77777777" w:rsidR="00462C5C" w:rsidRDefault="00462C5C" w:rsidP="00462C5C">
      <w:pPr>
        <w:jc w:val="center"/>
        <w:rPr>
          <w:rFonts w:hint="eastAsia"/>
        </w:rPr>
      </w:pPr>
    </w:p>
    <w:p w14:paraId="36B15BE8" w14:textId="77777777" w:rsidR="00462C5C" w:rsidRDefault="00462C5C" w:rsidP="00462C5C">
      <w:pPr>
        <w:keepNext/>
        <w:jc w:val="center"/>
      </w:pPr>
      <w:r>
        <w:rPr>
          <w:noProof/>
        </w:rPr>
        <w:lastRenderedPageBreak/>
        <w:drawing>
          <wp:inline distT="0" distB="0" distL="0" distR="0" wp14:anchorId="0428BA03" wp14:editId="71699659">
            <wp:extent cx="4152900" cy="7619368"/>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8455" cy="7629559"/>
                    </a:xfrm>
                    <a:prstGeom prst="rect">
                      <a:avLst/>
                    </a:prstGeom>
                    <a:noFill/>
                    <a:ln>
                      <a:noFill/>
                    </a:ln>
                  </pic:spPr>
                </pic:pic>
              </a:graphicData>
            </a:graphic>
          </wp:inline>
        </w:drawing>
      </w:r>
    </w:p>
    <w:p w14:paraId="43D6CC07" w14:textId="79EA6229" w:rsidR="00462C5C" w:rsidRPr="00462C5C" w:rsidRDefault="00462C5C" w:rsidP="00462C5C">
      <w:pPr>
        <w:pStyle w:val="a4"/>
        <w:jc w:val="center"/>
        <w:rPr>
          <w:rFonts w:ascii="黑体" w:hAnsi="黑体"/>
          <w:szCs w:val="21"/>
        </w:rPr>
      </w:pPr>
      <w:r w:rsidRPr="00462C5C">
        <w:rPr>
          <w:rFonts w:ascii="黑体" w:hAnsi="黑体" w:hint="eastAsia"/>
          <w:szCs w:val="21"/>
        </w:rPr>
        <w:t>图 4-3</w:t>
      </w:r>
    </w:p>
    <w:p w14:paraId="09CDCF74" w14:textId="77777777" w:rsidR="00462C5C" w:rsidRDefault="00462C5C" w:rsidP="00462C5C">
      <w:pPr>
        <w:jc w:val="center"/>
        <w:rPr>
          <w:rFonts w:hint="eastAsia"/>
        </w:rPr>
      </w:pPr>
    </w:p>
    <w:p w14:paraId="28034C1A" w14:textId="77777777" w:rsidR="00462C5C" w:rsidRDefault="00462C5C" w:rsidP="00462C5C">
      <w:pPr>
        <w:keepNext/>
        <w:jc w:val="center"/>
      </w:pPr>
      <w:r>
        <w:rPr>
          <w:noProof/>
        </w:rPr>
        <w:lastRenderedPageBreak/>
        <w:drawing>
          <wp:inline distT="0" distB="0" distL="0" distR="0" wp14:anchorId="013E3562" wp14:editId="0F0525CA">
            <wp:extent cx="3804724" cy="465582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7263" cy="4707875"/>
                    </a:xfrm>
                    <a:prstGeom prst="rect">
                      <a:avLst/>
                    </a:prstGeom>
                    <a:noFill/>
                    <a:ln>
                      <a:noFill/>
                    </a:ln>
                  </pic:spPr>
                </pic:pic>
              </a:graphicData>
            </a:graphic>
          </wp:inline>
        </w:drawing>
      </w:r>
    </w:p>
    <w:p w14:paraId="428F0662" w14:textId="101924AB" w:rsidR="00462C5C" w:rsidRPr="00462C5C" w:rsidRDefault="00462C5C" w:rsidP="00462C5C">
      <w:pPr>
        <w:pStyle w:val="a4"/>
        <w:jc w:val="center"/>
        <w:rPr>
          <w:rFonts w:ascii="黑体" w:hAnsi="黑体" w:hint="eastAsia"/>
          <w:szCs w:val="21"/>
        </w:rPr>
      </w:pPr>
      <w:r w:rsidRPr="00462C5C">
        <w:rPr>
          <w:rFonts w:ascii="黑体" w:hAnsi="黑体" w:hint="eastAsia"/>
          <w:szCs w:val="21"/>
        </w:rPr>
        <w:t>图 4-4</w:t>
      </w:r>
    </w:p>
    <w:p w14:paraId="4BEDDD89" w14:textId="77777777" w:rsidR="00462C5C" w:rsidRDefault="00462C5C" w:rsidP="00462C5C">
      <w:pPr>
        <w:keepNext/>
        <w:jc w:val="center"/>
      </w:pPr>
      <w:r>
        <w:rPr>
          <w:noProof/>
        </w:rPr>
        <w:drawing>
          <wp:inline distT="0" distB="0" distL="0" distR="0" wp14:anchorId="33960682" wp14:editId="4D5A3D52">
            <wp:extent cx="3878890" cy="201930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8283" cy="2034602"/>
                    </a:xfrm>
                    <a:prstGeom prst="rect">
                      <a:avLst/>
                    </a:prstGeom>
                    <a:noFill/>
                    <a:ln>
                      <a:noFill/>
                    </a:ln>
                  </pic:spPr>
                </pic:pic>
              </a:graphicData>
            </a:graphic>
          </wp:inline>
        </w:drawing>
      </w:r>
    </w:p>
    <w:p w14:paraId="683F4662" w14:textId="4E786A48" w:rsidR="00462C5C" w:rsidRDefault="00462C5C" w:rsidP="00462C5C">
      <w:pPr>
        <w:pStyle w:val="a4"/>
        <w:jc w:val="center"/>
        <w:rPr>
          <w:rFonts w:ascii="黑体" w:hAnsi="黑体"/>
          <w:szCs w:val="21"/>
        </w:rPr>
      </w:pPr>
      <w:r w:rsidRPr="00462C5C">
        <w:rPr>
          <w:rFonts w:ascii="黑体" w:hAnsi="黑体" w:hint="eastAsia"/>
          <w:szCs w:val="21"/>
        </w:rPr>
        <w:t xml:space="preserve">图 </w:t>
      </w:r>
      <w:r>
        <w:rPr>
          <w:rFonts w:ascii="黑体" w:hAnsi="黑体" w:hint="eastAsia"/>
          <w:szCs w:val="21"/>
        </w:rPr>
        <w:t>4-5</w:t>
      </w:r>
    </w:p>
    <w:p w14:paraId="7C922BB0" w14:textId="6B4BD5B0" w:rsidR="00462C5C" w:rsidRDefault="00462C5C" w:rsidP="00462C5C">
      <w:r>
        <w:tab/>
      </w:r>
    </w:p>
    <w:p w14:paraId="5751A8A3" w14:textId="3CA5845D" w:rsidR="00462C5C" w:rsidRPr="000852B3" w:rsidRDefault="00462C5C" w:rsidP="00462C5C">
      <w:pPr>
        <w:rPr>
          <w:sz w:val="24"/>
          <w:szCs w:val="24"/>
        </w:rPr>
      </w:pPr>
      <w:r w:rsidRPr="000852B3">
        <w:rPr>
          <w:sz w:val="24"/>
          <w:szCs w:val="24"/>
        </w:rPr>
        <w:tab/>
      </w:r>
      <w:r w:rsidRPr="000852B3">
        <w:rPr>
          <w:rFonts w:hint="eastAsia"/>
          <w:sz w:val="24"/>
          <w:szCs w:val="24"/>
        </w:rPr>
        <w:t>符号表如图</w:t>
      </w:r>
      <w:r w:rsidRPr="000852B3">
        <w:rPr>
          <w:rFonts w:hint="eastAsia"/>
          <w:sz w:val="24"/>
          <w:szCs w:val="24"/>
        </w:rPr>
        <w:t>4-6</w:t>
      </w:r>
      <w:r w:rsidRPr="000852B3">
        <w:rPr>
          <w:rFonts w:hint="eastAsia"/>
          <w:sz w:val="24"/>
          <w:szCs w:val="24"/>
        </w:rPr>
        <w:t>所示。</w:t>
      </w:r>
    </w:p>
    <w:p w14:paraId="365011C1" w14:textId="77777777" w:rsidR="00F67E60" w:rsidRDefault="00F67E60" w:rsidP="00F67E60">
      <w:pPr>
        <w:keepNext/>
        <w:jc w:val="center"/>
      </w:pPr>
      <w:r>
        <w:rPr>
          <w:noProof/>
        </w:rPr>
        <w:lastRenderedPageBreak/>
        <w:drawing>
          <wp:inline distT="0" distB="0" distL="0" distR="0" wp14:anchorId="70265C8C" wp14:editId="7EA77881">
            <wp:extent cx="5274310" cy="74460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7446010"/>
                    </a:xfrm>
                    <a:prstGeom prst="rect">
                      <a:avLst/>
                    </a:prstGeom>
                    <a:noFill/>
                    <a:ln>
                      <a:noFill/>
                    </a:ln>
                  </pic:spPr>
                </pic:pic>
              </a:graphicData>
            </a:graphic>
          </wp:inline>
        </w:drawing>
      </w:r>
    </w:p>
    <w:p w14:paraId="445D625C" w14:textId="18304D64" w:rsidR="00462C5C" w:rsidRDefault="00F67E60" w:rsidP="00F67E60">
      <w:pPr>
        <w:pStyle w:val="a4"/>
        <w:jc w:val="center"/>
        <w:rPr>
          <w:rFonts w:ascii="黑体" w:hAnsi="黑体"/>
          <w:szCs w:val="21"/>
        </w:rPr>
      </w:pPr>
      <w:r w:rsidRPr="00F67E60">
        <w:rPr>
          <w:rFonts w:ascii="黑体" w:hAnsi="黑体" w:hint="eastAsia"/>
          <w:szCs w:val="21"/>
        </w:rPr>
        <w:t>图 4-6</w:t>
      </w:r>
    </w:p>
    <w:p w14:paraId="1015A36A" w14:textId="292AC1D2" w:rsidR="00F67E60" w:rsidRDefault="00F67E60" w:rsidP="00F67E60"/>
    <w:p w14:paraId="685A647C" w14:textId="04662421" w:rsidR="00F67E60" w:rsidRPr="000852B3" w:rsidRDefault="00F67E60" w:rsidP="00DA79CD">
      <w:pPr>
        <w:ind w:firstLine="420"/>
        <w:rPr>
          <w:sz w:val="24"/>
          <w:szCs w:val="24"/>
        </w:rPr>
      </w:pPr>
      <w:r w:rsidRPr="000852B3">
        <w:rPr>
          <w:rFonts w:hint="eastAsia"/>
          <w:sz w:val="24"/>
          <w:szCs w:val="24"/>
        </w:rPr>
        <w:t>生成的汇编代码如图</w:t>
      </w:r>
      <w:r w:rsidRPr="000852B3">
        <w:rPr>
          <w:rFonts w:hint="eastAsia"/>
          <w:sz w:val="24"/>
          <w:szCs w:val="24"/>
        </w:rPr>
        <w:t>4-7</w:t>
      </w:r>
      <w:r w:rsidRPr="000852B3">
        <w:rPr>
          <w:rFonts w:hint="eastAsia"/>
          <w:sz w:val="24"/>
          <w:szCs w:val="24"/>
        </w:rPr>
        <w:t>、</w:t>
      </w:r>
      <w:r w:rsidRPr="000852B3">
        <w:rPr>
          <w:rFonts w:hint="eastAsia"/>
          <w:sz w:val="24"/>
          <w:szCs w:val="24"/>
        </w:rPr>
        <w:t>4-8</w:t>
      </w:r>
      <w:r w:rsidRPr="000852B3">
        <w:rPr>
          <w:rFonts w:hint="eastAsia"/>
          <w:sz w:val="24"/>
          <w:szCs w:val="24"/>
        </w:rPr>
        <w:t>所示。</w:t>
      </w:r>
    </w:p>
    <w:p w14:paraId="55104BAE" w14:textId="77777777" w:rsidR="00DA79CD" w:rsidRDefault="00DA79CD" w:rsidP="00DA79CD">
      <w:pPr>
        <w:keepNext/>
        <w:jc w:val="center"/>
      </w:pPr>
      <w:r>
        <w:rPr>
          <w:noProof/>
        </w:rPr>
        <w:lastRenderedPageBreak/>
        <w:drawing>
          <wp:inline distT="0" distB="0" distL="0" distR="0" wp14:anchorId="701D7A98" wp14:editId="5FBFCBE4">
            <wp:extent cx="2377314" cy="765810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522" cy="7684540"/>
                    </a:xfrm>
                    <a:prstGeom prst="rect">
                      <a:avLst/>
                    </a:prstGeom>
                    <a:noFill/>
                    <a:ln>
                      <a:noFill/>
                    </a:ln>
                  </pic:spPr>
                </pic:pic>
              </a:graphicData>
            </a:graphic>
          </wp:inline>
        </w:drawing>
      </w:r>
    </w:p>
    <w:p w14:paraId="5D84B079" w14:textId="5BFDC337" w:rsidR="00F67E60" w:rsidRDefault="00DA79CD" w:rsidP="00DA79CD">
      <w:pPr>
        <w:pStyle w:val="a4"/>
        <w:jc w:val="center"/>
        <w:rPr>
          <w:rFonts w:ascii="黑体" w:hAnsi="黑体"/>
          <w:szCs w:val="21"/>
        </w:rPr>
      </w:pPr>
      <w:r w:rsidRPr="00DA79CD">
        <w:rPr>
          <w:rFonts w:ascii="黑体" w:hAnsi="黑体" w:hint="eastAsia"/>
          <w:szCs w:val="21"/>
        </w:rPr>
        <w:t>图 4-7</w:t>
      </w:r>
    </w:p>
    <w:p w14:paraId="727819A4" w14:textId="77777777" w:rsidR="00DA79CD" w:rsidRDefault="00DA79CD" w:rsidP="00DA79CD">
      <w:pPr>
        <w:keepNext/>
        <w:jc w:val="center"/>
      </w:pPr>
      <w:r>
        <w:rPr>
          <w:noProof/>
        </w:rPr>
        <w:lastRenderedPageBreak/>
        <w:drawing>
          <wp:inline distT="0" distB="0" distL="0" distR="0" wp14:anchorId="19D01CE1" wp14:editId="7C37741D">
            <wp:extent cx="2773680" cy="60198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3680" cy="6019800"/>
                    </a:xfrm>
                    <a:prstGeom prst="rect">
                      <a:avLst/>
                    </a:prstGeom>
                    <a:noFill/>
                    <a:ln>
                      <a:noFill/>
                    </a:ln>
                  </pic:spPr>
                </pic:pic>
              </a:graphicData>
            </a:graphic>
          </wp:inline>
        </w:drawing>
      </w:r>
    </w:p>
    <w:p w14:paraId="31370992" w14:textId="4BC96EA6" w:rsidR="00DA79CD" w:rsidRDefault="00DA79CD" w:rsidP="00DA79CD">
      <w:pPr>
        <w:pStyle w:val="a4"/>
        <w:jc w:val="center"/>
        <w:rPr>
          <w:rFonts w:ascii="黑体" w:hAnsi="黑体"/>
          <w:szCs w:val="21"/>
        </w:rPr>
      </w:pPr>
      <w:r w:rsidRPr="00DA79CD">
        <w:rPr>
          <w:rFonts w:ascii="黑体" w:hAnsi="黑体" w:hint="eastAsia"/>
          <w:szCs w:val="21"/>
        </w:rPr>
        <w:t>图 4-8</w:t>
      </w:r>
    </w:p>
    <w:p w14:paraId="09A6B65E" w14:textId="5BAEE261" w:rsidR="00DA79CD" w:rsidRDefault="00DA79CD" w:rsidP="00DA79CD"/>
    <w:p w14:paraId="5F2F7FD9" w14:textId="11DBB4F1" w:rsidR="00DA79CD" w:rsidRPr="000852B3" w:rsidRDefault="00DA79CD" w:rsidP="00DA79CD">
      <w:pPr>
        <w:rPr>
          <w:sz w:val="24"/>
          <w:szCs w:val="24"/>
        </w:rPr>
      </w:pPr>
      <w:r w:rsidRPr="000852B3">
        <w:rPr>
          <w:sz w:val="24"/>
          <w:szCs w:val="24"/>
        </w:rPr>
        <w:tab/>
      </w:r>
      <w:r w:rsidRPr="000852B3">
        <w:rPr>
          <w:rFonts w:hint="eastAsia"/>
          <w:sz w:val="24"/>
          <w:szCs w:val="24"/>
        </w:rPr>
        <w:t>运行结果如图</w:t>
      </w:r>
      <w:r w:rsidRPr="000852B3">
        <w:rPr>
          <w:rFonts w:hint="eastAsia"/>
          <w:sz w:val="24"/>
          <w:szCs w:val="24"/>
        </w:rPr>
        <w:t>4-9</w:t>
      </w:r>
      <w:r w:rsidRPr="000852B3">
        <w:rPr>
          <w:rFonts w:hint="eastAsia"/>
          <w:sz w:val="24"/>
          <w:szCs w:val="24"/>
        </w:rPr>
        <w:t>所示。</w:t>
      </w:r>
    </w:p>
    <w:p w14:paraId="3AC612E8" w14:textId="77777777" w:rsidR="00DA79CD" w:rsidRDefault="00DA79CD" w:rsidP="00DA79CD">
      <w:pPr>
        <w:keepNext/>
        <w:jc w:val="center"/>
      </w:pPr>
      <w:r>
        <w:rPr>
          <w:noProof/>
        </w:rPr>
        <w:lastRenderedPageBreak/>
        <w:drawing>
          <wp:inline distT="0" distB="0" distL="0" distR="0" wp14:anchorId="2E06B457" wp14:editId="3B584B7F">
            <wp:extent cx="4351020" cy="2819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1020" cy="2819400"/>
                    </a:xfrm>
                    <a:prstGeom prst="rect">
                      <a:avLst/>
                    </a:prstGeom>
                    <a:noFill/>
                    <a:ln>
                      <a:noFill/>
                    </a:ln>
                  </pic:spPr>
                </pic:pic>
              </a:graphicData>
            </a:graphic>
          </wp:inline>
        </w:drawing>
      </w:r>
    </w:p>
    <w:p w14:paraId="34B9412A" w14:textId="17C968B8" w:rsidR="00DA79CD" w:rsidRDefault="00DA79CD" w:rsidP="00DA79CD">
      <w:pPr>
        <w:pStyle w:val="a4"/>
        <w:jc w:val="center"/>
        <w:rPr>
          <w:rFonts w:ascii="黑体" w:hAnsi="黑体"/>
          <w:szCs w:val="21"/>
        </w:rPr>
      </w:pPr>
      <w:r w:rsidRPr="00DA79CD">
        <w:rPr>
          <w:rFonts w:ascii="黑体" w:hAnsi="黑体" w:hint="eastAsia"/>
          <w:szCs w:val="21"/>
        </w:rPr>
        <w:t>图 4-9</w:t>
      </w:r>
    </w:p>
    <w:p w14:paraId="24C32BC5" w14:textId="6E72DEA2" w:rsidR="00DA79CD" w:rsidRDefault="00DA79CD" w:rsidP="00DA79CD"/>
    <w:p w14:paraId="47D3E44A" w14:textId="293F4B1D" w:rsidR="00DA79CD" w:rsidRPr="000852B3" w:rsidRDefault="000852B3" w:rsidP="000852B3">
      <w:pPr>
        <w:pStyle w:val="a9"/>
        <w:numPr>
          <w:ilvl w:val="0"/>
          <w:numId w:val="32"/>
        </w:numPr>
        <w:ind w:firstLineChars="0"/>
        <w:rPr>
          <w:rFonts w:asciiTheme="minorEastAsia" w:eastAsiaTheme="minorEastAsia" w:hAnsiTheme="minorEastAsia"/>
          <w:sz w:val="24"/>
          <w:szCs w:val="24"/>
        </w:rPr>
      </w:pPr>
      <w:r w:rsidRPr="000852B3">
        <w:rPr>
          <w:rFonts w:asciiTheme="minorEastAsia" w:eastAsiaTheme="minorEastAsia" w:hAnsiTheme="minorEastAsia"/>
          <w:sz w:val="24"/>
          <w:szCs w:val="24"/>
        </w:rPr>
        <w:t>S</w:t>
      </w:r>
      <w:r w:rsidRPr="000852B3">
        <w:rPr>
          <w:rFonts w:asciiTheme="minorEastAsia" w:eastAsiaTheme="minorEastAsia" w:hAnsiTheme="minorEastAsia" w:hint="eastAsia"/>
          <w:sz w:val="24"/>
          <w:szCs w:val="24"/>
        </w:rPr>
        <w:t>witc</w:t>
      </w:r>
      <w:r w:rsidRPr="000852B3">
        <w:rPr>
          <w:rFonts w:asciiTheme="minorEastAsia" w:eastAsiaTheme="minorEastAsia" w:hAnsiTheme="minorEastAsia"/>
          <w:sz w:val="24"/>
          <w:szCs w:val="24"/>
        </w:rPr>
        <w:t>h</w:t>
      </w:r>
      <w:r w:rsidRPr="000852B3">
        <w:rPr>
          <w:rFonts w:asciiTheme="minorEastAsia" w:eastAsiaTheme="minorEastAsia" w:hAnsiTheme="minorEastAsia" w:hint="eastAsia"/>
          <w:sz w:val="24"/>
          <w:szCs w:val="24"/>
        </w:rPr>
        <w:t>语句和自增语句测试</w:t>
      </w:r>
    </w:p>
    <w:p w14:paraId="7C315A38" w14:textId="073A2E9F" w:rsidR="000852B3" w:rsidRDefault="000852B3" w:rsidP="000852B3">
      <w:pPr>
        <w:pStyle w:val="a9"/>
        <w:ind w:left="420" w:firstLineChars="0" w:firstLine="0"/>
        <w:rPr>
          <w:sz w:val="24"/>
          <w:szCs w:val="24"/>
        </w:rPr>
      </w:pPr>
      <w:r w:rsidRPr="000852B3">
        <w:rPr>
          <w:rFonts w:hint="eastAsia"/>
          <w:sz w:val="24"/>
          <w:szCs w:val="24"/>
        </w:rPr>
        <w:t>源程序代码如</w:t>
      </w:r>
      <w:r>
        <w:rPr>
          <w:rFonts w:hint="eastAsia"/>
          <w:sz w:val="24"/>
          <w:szCs w:val="24"/>
        </w:rPr>
        <w:t>图</w:t>
      </w:r>
      <w:r>
        <w:rPr>
          <w:rFonts w:hint="eastAsia"/>
          <w:sz w:val="24"/>
          <w:szCs w:val="24"/>
        </w:rPr>
        <w:t>4-10</w:t>
      </w:r>
      <w:r>
        <w:rPr>
          <w:rFonts w:hint="eastAsia"/>
          <w:sz w:val="24"/>
          <w:szCs w:val="24"/>
        </w:rPr>
        <w:t>所示。</w:t>
      </w:r>
    </w:p>
    <w:p w14:paraId="52E5450C" w14:textId="77777777" w:rsidR="000852B3" w:rsidRDefault="000852B3" w:rsidP="000852B3">
      <w:pPr>
        <w:pStyle w:val="a9"/>
        <w:keepNext/>
        <w:ind w:left="420" w:firstLineChars="0" w:firstLine="0"/>
        <w:jc w:val="center"/>
      </w:pPr>
      <w:r>
        <w:rPr>
          <w:noProof/>
        </w:rPr>
        <w:drawing>
          <wp:inline distT="0" distB="0" distL="0" distR="0" wp14:anchorId="0459734C" wp14:editId="59C547C0">
            <wp:extent cx="3589020" cy="24460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9020" cy="2446020"/>
                    </a:xfrm>
                    <a:prstGeom prst="rect">
                      <a:avLst/>
                    </a:prstGeom>
                    <a:noFill/>
                    <a:ln>
                      <a:noFill/>
                    </a:ln>
                  </pic:spPr>
                </pic:pic>
              </a:graphicData>
            </a:graphic>
          </wp:inline>
        </w:drawing>
      </w:r>
    </w:p>
    <w:p w14:paraId="5E1B2BDA" w14:textId="66AC6B78" w:rsidR="000852B3" w:rsidRDefault="000852B3" w:rsidP="000852B3">
      <w:pPr>
        <w:pStyle w:val="a4"/>
        <w:jc w:val="center"/>
      </w:pPr>
      <w:r>
        <w:rPr>
          <w:rFonts w:hint="eastAsia"/>
        </w:rPr>
        <w:t>图</w:t>
      </w:r>
      <w:r>
        <w:rPr>
          <w:rFonts w:hint="eastAsia"/>
        </w:rPr>
        <w:t xml:space="preserve"> 4-10</w:t>
      </w:r>
    </w:p>
    <w:p w14:paraId="7FA3B7A7" w14:textId="77777777" w:rsidR="005E56E0" w:rsidRPr="005E56E0" w:rsidRDefault="005E56E0" w:rsidP="005E56E0">
      <w:pPr>
        <w:rPr>
          <w:rFonts w:hint="eastAsia"/>
        </w:rPr>
      </w:pPr>
    </w:p>
    <w:p w14:paraId="7FCF3DA8" w14:textId="7481CE5B" w:rsidR="005E56E0" w:rsidRPr="005E56E0" w:rsidRDefault="005E56E0" w:rsidP="005E56E0">
      <w:pPr>
        <w:rPr>
          <w:sz w:val="24"/>
          <w:szCs w:val="24"/>
        </w:rPr>
      </w:pPr>
      <w:r w:rsidRPr="005E56E0">
        <w:rPr>
          <w:sz w:val="24"/>
          <w:szCs w:val="24"/>
        </w:rPr>
        <w:tab/>
      </w:r>
      <w:r w:rsidRPr="005E56E0">
        <w:rPr>
          <w:rFonts w:hint="eastAsia"/>
          <w:sz w:val="24"/>
          <w:szCs w:val="24"/>
        </w:rPr>
        <w:t>语法树如图</w:t>
      </w:r>
      <w:r w:rsidRPr="005E56E0">
        <w:rPr>
          <w:rFonts w:hint="eastAsia"/>
          <w:sz w:val="24"/>
          <w:szCs w:val="24"/>
        </w:rPr>
        <w:t>4-11</w:t>
      </w:r>
      <w:r w:rsidRPr="005E56E0">
        <w:rPr>
          <w:rFonts w:hint="eastAsia"/>
          <w:sz w:val="24"/>
          <w:szCs w:val="24"/>
        </w:rPr>
        <w:t>所示。</w:t>
      </w:r>
    </w:p>
    <w:p w14:paraId="7B9198EC" w14:textId="77777777" w:rsidR="005E56E0" w:rsidRDefault="005E56E0" w:rsidP="005E56E0">
      <w:pPr>
        <w:keepNext/>
        <w:jc w:val="center"/>
      </w:pPr>
      <w:r>
        <w:rPr>
          <w:noProof/>
        </w:rPr>
        <w:lastRenderedPageBreak/>
        <w:drawing>
          <wp:inline distT="0" distB="0" distL="0" distR="0" wp14:anchorId="6B3DDD13" wp14:editId="2BDD7491">
            <wp:extent cx="3871437" cy="64617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3524" cy="6465244"/>
                    </a:xfrm>
                    <a:prstGeom prst="rect">
                      <a:avLst/>
                    </a:prstGeom>
                    <a:noFill/>
                    <a:ln>
                      <a:noFill/>
                    </a:ln>
                  </pic:spPr>
                </pic:pic>
              </a:graphicData>
            </a:graphic>
          </wp:inline>
        </w:drawing>
      </w:r>
    </w:p>
    <w:p w14:paraId="32D669FA" w14:textId="36FF8B51" w:rsidR="005E56E0" w:rsidRDefault="005E56E0" w:rsidP="005E56E0">
      <w:pPr>
        <w:pStyle w:val="a4"/>
        <w:jc w:val="center"/>
      </w:pPr>
      <w:r>
        <w:rPr>
          <w:rFonts w:hint="eastAsia"/>
        </w:rPr>
        <w:t>图</w:t>
      </w:r>
      <w:r>
        <w:rPr>
          <w:rFonts w:hint="eastAsia"/>
        </w:rPr>
        <w:t xml:space="preserve"> 4-11</w:t>
      </w:r>
    </w:p>
    <w:p w14:paraId="04907F57" w14:textId="3671E913" w:rsidR="005E56E0" w:rsidRDefault="005E56E0" w:rsidP="005E56E0"/>
    <w:p w14:paraId="4B0747C8" w14:textId="12EE5A75" w:rsidR="005E56E0" w:rsidRPr="000C4BBD" w:rsidRDefault="005E56E0" w:rsidP="005E56E0">
      <w:pPr>
        <w:rPr>
          <w:sz w:val="24"/>
          <w:szCs w:val="22"/>
        </w:rPr>
      </w:pPr>
      <w:r w:rsidRPr="000C4BBD">
        <w:rPr>
          <w:sz w:val="24"/>
          <w:szCs w:val="22"/>
        </w:rPr>
        <w:tab/>
      </w:r>
      <w:r w:rsidRPr="000C4BBD">
        <w:rPr>
          <w:rFonts w:hint="eastAsia"/>
          <w:sz w:val="24"/>
          <w:szCs w:val="22"/>
        </w:rPr>
        <w:t>符号表如图</w:t>
      </w:r>
      <w:r w:rsidRPr="000C4BBD">
        <w:rPr>
          <w:rFonts w:hint="eastAsia"/>
          <w:sz w:val="24"/>
          <w:szCs w:val="22"/>
        </w:rPr>
        <w:t>4-12</w:t>
      </w:r>
      <w:r w:rsidRPr="000C4BBD">
        <w:rPr>
          <w:rFonts w:hint="eastAsia"/>
          <w:sz w:val="24"/>
          <w:szCs w:val="22"/>
        </w:rPr>
        <w:t>所示。</w:t>
      </w:r>
    </w:p>
    <w:p w14:paraId="4C64D12F" w14:textId="77777777" w:rsidR="005E56E0" w:rsidRDefault="005E56E0" w:rsidP="005E56E0">
      <w:pPr>
        <w:keepNext/>
        <w:jc w:val="center"/>
      </w:pPr>
      <w:r>
        <w:rPr>
          <w:noProof/>
        </w:rPr>
        <w:lastRenderedPageBreak/>
        <w:drawing>
          <wp:inline distT="0" distB="0" distL="0" distR="0" wp14:anchorId="5F5DC641" wp14:editId="26B27735">
            <wp:extent cx="5274310" cy="372554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725545"/>
                    </a:xfrm>
                    <a:prstGeom prst="rect">
                      <a:avLst/>
                    </a:prstGeom>
                    <a:noFill/>
                    <a:ln>
                      <a:noFill/>
                    </a:ln>
                  </pic:spPr>
                </pic:pic>
              </a:graphicData>
            </a:graphic>
          </wp:inline>
        </w:drawing>
      </w:r>
    </w:p>
    <w:p w14:paraId="5D10E463" w14:textId="1300FA49" w:rsidR="005E56E0" w:rsidRDefault="005E56E0" w:rsidP="005E56E0">
      <w:pPr>
        <w:pStyle w:val="a4"/>
        <w:jc w:val="center"/>
      </w:pPr>
      <w:r>
        <w:rPr>
          <w:rFonts w:hint="eastAsia"/>
        </w:rPr>
        <w:t>图</w:t>
      </w:r>
      <w:r>
        <w:rPr>
          <w:rFonts w:hint="eastAsia"/>
        </w:rPr>
        <w:t xml:space="preserve"> 4-12</w:t>
      </w:r>
    </w:p>
    <w:p w14:paraId="278E7639" w14:textId="1F5A28EC" w:rsidR="00DC154E" w:rsidRDefault="00DC154E" w:rsidP="00DC154E"/>
    <w:p w14:paraId="60E0B2C2" w14:textId="379CFFA8" w:rsidR="00DC154E" w:rsidRPr="000C4BBD" w:rsidRDefault="00DC154E" w:rsidP="00DC154E">
      <w:pPr>
        <w:rPr>
          <w:sz w:val="24"/>
          <w:szCs w:val="22"/>
        </w:rPr>
      </w:pPr>
      <w:r w:rsidRPr="000C4BBD">
        <w:rPr>
          <w:sz w:val="24"/>
          <w:szCs w:val="22"/>
        </w:rPr>
        <w:tab/>
      </w:r>
      <w:r w:rsidRPr="000C4BBD">
        <w:rPr>
          <w:rFonts w:hint="eastAsia"/>
          <w:sz w:val="24"/>
          <w:szCs w:val="22"/>
        </w:rPr>
        <w:t>运行结果如图</w:t>
      </w:r>
      <w:r w:rsidRPr="000C4BBD">
        <w:rPr>
          <w:rFonts w:hint="eastAsia"/>
          <w:sz w:val="24"/>
          <w:szCs w:val="22"/>
        </w:rPr>
        <w:t>4-13</w:t>
      </w:r>
      <w:r w:rsidRPr="000C4BBD">
        <w:rPr>
          <w:rFonts w:hint="eastAsia"/>
          <w:sz w:val="24"/>
          <w:szCs w:val="22"/>
        </w:rPr>
        <w:t>所示。</w:t>
      </w:r>
    </w:p>
    <w:p w14:paraId="22B97915" w14:textId="77777777" w:rsidR="00DC154E" w:rsidRDefault="00DC154E" w:rsidP="00DC154E">
      <w:pPr>
        <w:keepNext/>
        <w:jc w:val="center"/>
      </w:pPr>
      <w:r>
        <w:rPr>
          <w:noProof/>
        </w:rPr>
        <w:drawing>
          <wp:inline distT="0" distB="0" distL="0" distR="0" wp14:anchorId="40EE5DCB" wp14:editId="6F41D5D1">
            <wp:extent cx="4198620" cy="1828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8620" cy="1828800"/>
                    </a:xfrm>
                    <a:prstGeom prst="rect">
                      <a:avLst/>
                    </a:prstGeom>
                    <a:noFill/>
                    <a:ln>
                      <a:noFill/>
                    </a:ln>
                  </pic:spPr>
                </pic:pic>
              </a:graphicData>
            </a:graphic>
          </wp:inline>
        </w:drawing>
      </w:r>
    </w:p>
    <w:p w14:paraId="1D08AAEC" w14:textId="67853C5A" w:rsidR="00DC154E" w:rsidRDefault="00DC154E" w:rsidP="00DC154E">
      <w:pPr>
        <w:pStyle w:val="a4"/>
        <w:jc w:val="center"/>
      </w:pPr>
      <w:r>
        <w:rPr>
          <w:rFonts w:hint="eastAsia"/>
        </w:rPr>
        <w:t>图</w:t>
      </w:r>
      <w:r>
        <w:rPr>
          <w:rFonts w:hint="eastAsia"/>
        </w:rPr>
        <w:t xml:space="preserve"> 4-13</w:t>
      </w:r>
    </w:p>
    <w:p w14:paraId="7D6938B6" w14:textId="77777777" w:rsidR="000C4BBD" w:rsidRPr="000C4BBD" w:rsidRDefault="000C4BBD" w:rsidP="000C4BBD">
      <w:pPr>
        <w:rPr>
          <w:rFonts w:hint="eastAsia"/>
        </w:rPr>
      </w:pPr>
    </w:p>
    <w:p w14:paraId="7B3BCE9B" w14:textId="5712B141" w:rsidR="00DC154E" w:rsidRPr="000C4BBD" w:rsidRDefault="000C4BBD" w:rsidP="00DC154E">
      <w:pPr>
        <w:pStyle w:val="a9"/>
        <w:numPr>
          <w:ilvl w:val="0"/>
          <w:numId w:val="32"/>
        </w:numPr>
        <w:ind w:firstLineChars="0"/>
        <w:rPr>
          <w:sz w:val="24"/>
          <w:szCs w:val="22"/>
        </w:rPr>
      </w:pPr>
      <w:r w:rsidRPr="000C4BBD">
        <w:rPr>
          <w:rFonts w:hint="eastAsia"/>
          <w:sz w:val="24"/>
          <w:szCs w:val="22"/>
        </w:rPr>
        <w:t>for</w:t>
      </w:r>
      <w:r w:rsidRPr="000C4BBD">
        <w:rPr>
          <w:rFonts w:hint="eastAsia"/>
          <w:sz w:val="24"/>
          <w:szCs w:val="22"/>
        </w:rPr>
        <w:t>循环测试</w:t>
      </w:r>
    </w:p>
    <w:p w14:paraId="2FB1432A" w14:textId="1B084E15" w:rsidR="000C4BBD" w:rsidRPr="000C4BBD" w:rsidRDefault="000C4BBD" w:rsidP="000C4BBD">
      <w:pPr>
        <w:pStyle w:val="a9"/>
        <w:ind w:left="420" w:firstLineChars="0" w:firstLine="0"/>
        <w:rPr>
          <w:sz w:val="24"/>
          <w:szCs w:val="22"/>
        </w:rPr>
      </w:pPr>
      <w:r w:rsidRPr="000C4BBD">
        <w:rPr>
          <w:rFonts w:hint="eastAsia"/>
          <w:sz w:val="24"/>
          <w:szCs w:val="22"/>
        </w:rPr>
        <w:t>源程序代码如图</w:t>
      </w:r>
      <w:r w:rsidRPr="000C4BBD">
        <w:rPr>
          <w:rFonts w:hint="eastAsia"/>
          <w:sz w:val="24"/>
          <w:szCs w:val="22"/>
        </w:rPr>
        <w:t>4-14</w:t>
      </w:r>
      <w:r w:rsidRPr="000C4BBD">
        <w:rPr>
          <w:rFonts w:hint="eastAsia"/>
          <w:sz w:val="24"/>
          <w:szCs w:val="22"/>
        </w:rPr>
        <w:t>所示。</w:t>
      </w:r>
    </w:p>
    <w:p w14:paraId="426145F0" w14:textId="77777777" w:rsidR="000C4BBD" w:rsidRDefault="000C4BBD" w:rsidP="000C4BBD">
      <w:pPr>
        <w:pStyle w:val="a9"/>
        <w:keepNext/>
        <w:ind w:left="420" w:firstLineChars="0" w:firstLine="0"/>
        <w:jc w:val="center"/>
      </w:pPr>
      <w:r>
        <w:rPr>
          <w:noProof/>
        </w:rPr>
        <w:lastRenderedPageBreak/>
        <w:drawing>
          <wp:inline distT="0" distB="0" distL="0" distR="0" wp14:anchorId="5D2912B0" wp14:editId="526A54CD">
            <wp:extent cx="3360420" cy="26517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0420" cy="2651760"/>
                    </a:xfrm>
                    <a:prstGeom prst="rect">
                      <a:avLst/>
                    </a:prstGeom>
                    <a:noFill/>
                    <a:ln>
                      <a:noFill/>
                    </a:ln>
                  </pic:spPr>
                </pic:pic>
              </a:graphicData>
            </a:graphic>
          </wp:inline>
        </w:drawing>
      </w:r>
    </w:p>
    <w:p w14:paraId="28A82EA8" w14:textId="2B50AE4B" w:rsidR="000C4BBD" w:rsidRDefault="000C4BBD" w:rsidP="000C4BBD">
      <w:pPr>
        <w:pStyle w:val="a4"/>
        <w:jc w:val="center"/>
      </w:pPr>
      <w:r>
        <w:rPr>
          <w:rFonts w:hint="eastAsia"/>
        </w:rPr>
        <w:t>图</w:t>
      </w:r>
      <w:r>
        <w:rPr>
          <w:rFonts w:hint="eastAsia"/>
        </w:rPr>
        <w:t xml:space="preserve"> 4-14</w:t>
      </w:r>
    </w:p>
    <w:p w14:paraId="513B38B4" w14:textId="11E405A4" w:rsidR="00746E67" w:rsidRDefault="00746E67" w:rsidP="00746E67">
      <w:r>
        <w:tab/>
      </w:r>
    </w:p>
    <w:p w14:paraId="73B93127" w14:textId="1EF47C7B" w:rsidR="00746E67" w:rsidRDefault="00746E67" w:rsidP="00746E67">
      <w:pPr>
        <w:rPr>
          <w:sz w:val="24"/>
          <w:szCs w:val="24"/>
        </w:rPr>
      </w:pPr>
      <w:r w:rsidRPr="00746E67">
        <w:rPr>
          <w:sz w:val="24"/>
          <w:szCs w:val="24"/>
        </w:rPr>
        <w:tab/>
      </w:r>
      <w:r w:rsidRPr="00746E67">
        <w:rPr>
          <w:rFonts w:hint="eastAsia"/>
          <w:sz w:val="24"/>
          <w:szCs w:val="24"/>
        </w:rPr>
        <w:t>语法树如图</w:t>
      </w:r>
      <w:r w:rsidRPr="00746E67">
        <w:rPr>
          <w:rFonts w:hint="eastAsia"/>
          <w:sz w:val="24"/>
          <w:szCs w:val="24"/>
        </w:rPr>
        <w:t>4-15</w:t>
      </w:r>
      <w:r w:rsidRPr="00746E67">
        <w:rPr>
          <w:rFonts w:hint="eastAsia"/>
          <w:sz w:val="24"/>
          <w:szCs w:val="24"/>
        </w:rPr>
        <w:t>所示。</w:t>
      </w:r>
    </w:p>
    <w:p w14:paraId="4C244895" w14:textId="77777777" w:rsidR="004B5D96" w:rsidRDefault="004B5D96" w:rsidP="004B5D96">
      <w:pPr>
        <w:keepNext/>
        <w:jc w:val="center"/>
      </w:pPr>
      <w:r>
        <w:rPr>
          <w:noProof/>
        </w:rPr>
        <w:drawing>
          <wp:inline distT="0" distB="0" distL="0" distR="0" wp14:anchorId="05776DFD" wp14:editId="36427881">
            <wp:extent cx="2797705" cy="499110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2490" cy="4999636"/>
                    </a:xfrm>
                    <a:prstGeom prst="rect">
                      <a:avLst/>
                    </a:prstGeom>
                    <a:noFill/>
                    <a:ln>
                      <a:noFill/>
                    </a:ln>
                  </pic:spPr>
                </pic:pic>
              </a:graphicData>
            </a:graphic>
          </wp:inline>
        </w:drawing>
      </w:r>
    </w:p>
    <w:p w14:paraId="245845FD" w14:textId="2F15AB48" w:rsidR="00746E67" w:rsidRDefault="004B5D96" w:rsidP="004B5D96">
      <w:pPr>
        <w:pStyle w:val="a4"/>
        <w:jc w:val="center"/>
      </w:pPr>
      <w:r>
        <w:rPr>
          <w:rFonts w:hint="eastAsia"/>
        </w:rPr>
        <w:t>图</w:t>
      </w:r>
      <w:r>
        <w:rPr>
          <w:rFonts w:hint="eastAsia"/>
        </w:rPr>
        <w:t xml:space="preserve"> 4-15</w:t>
      </w:r>
    </w:p>
    <w:p w14:paraId="6D58A865" w14:textId="747ABBA3" w:rsidR="004B5D96" w:rsidRPr="004B5D96" w:rsidRDefault="004B5D96" w:rsidP="004B5D96">
      <w:pPr>
        <w:rPr>
          <w:sz w:val="24"/>
          <w:szCs w:val="22"/>
        </w:rPr>
      </w:pPr>
      <w:r w:rsidRPr="004B5D96">
        <w:rPr>
          <w:sz w:val="24"/>
          <w:szCs w:val="22"/>
        </w:rPr>
        <w:lastRenderedPageBreak/>
        <w:tab/>
      </w:r>
      <w:r w:rsidRPr="004B5D96">
        <w:rPr>
          <w:rFonts w:hint="eastAsia"/>
          <w:sz w:val="24"/>
          <w:szCs w:val="22"/>
        </w:rPr>
        <w:t>符号表如图</w:t>
      </w:r>
      <w:r w:rsidRPr="004B5D96">
        <w:rPr>
          <w:rFonts w:hint="eastAsia"/>
          <w:sz w:val="24"/>
          <w:szCs w:val="22"/>
        </w:rPr>
        <w:t>4-16</w:t>
      </w:r>
      <w:r w:rsidRPr="004B5D96">
        <w:rPr>
          <w:rFonts w:hint="eastAsia"/>
          <w:sz w:val="24"/>
          <w:szCs w:val="22"/>
        </w:rPr>
        <w:t>所示。</w:t>
      </w:r>
    </w:p>
    <w:p w14:paraId="2938A1DA" w14:textId="77777777" w:rsidR="004B5D96" w:rsidRDefault="004B5D96" w:rsidP="004B5D96">
      <w:pPr>
        <w:keepNext/>
        <w:jc w:val="center"/>
      </w:pPr>
      <w:r>
        <w:rPr>
          <w:noProof/>
        </w:rPr>
        <w:drawing>
          <wp:inline distT="0" distB="0" distL="0" distR="0" wp14:anchorId="0CEDC8AC" wp14:editId="08DF93D1">
            <wp:extent cx="5274310" cy="67284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6728460"/>
                    </a:xfrm>
                    <a:prstGeom prst="rect">
                      <a:avLst/>
                    </a:prstGeom>
                    <a:noFill/>
                    <a:ln>
                      <a:noFill/>
                    </a:ln>
                  </pic:spPr>
                </pic:pic>
              </a:graphicData>
            </a:graphic>
          </wp:inline>
        </w:drawing>
      </w:r>
    </w:p>
    <w:p w14:paraId="237D62DD" w14:textId="0BC6C846" w:rsidR="004B5D96" w:rsidRDefault="004B5D96" w:rsidP="004B5D96">
      <w:pPr>
        <w:pStyle w:val="a4"/>
        <w:jc w:val="center"/>
      </w:pPr>
      <w:r>
        <w:rPr>
          <w:rFonts w:hint="eastAsia"/>
        </w:rPr>
        <w:t>图</w:t>
      </w:r>
      <w:r>
        <w:rPr>
          <w:rFonts w:hint="eastAsia"/>
        </w:rPr>
        <w:t xml:space="preserve"> 4-16</w:t>
      </w:r>
    </w:p>
    <w:p w14:paraId="63FDEB09" w14:textId="1F2EAEA9" w:rsidR="00E353F4" w:rsidRDefault="00E353F4" w:rsidP="00E353F4"/>
    <w:p w14:paraId="5CEF3C92" w14:textId="20CFB83F" w:rsidR="00E353F4" w:rsidRDefault="00E353F4" w:rsidP="00E353F4">
      <w:r>
        <w:tab/>
      </w:r>
      <w:r>
        <w:rPr>
          <w:rFonts w:hint="eastAsia"/>
        </w:rPr>
        <w:t>运行结果如图</w:t>
      </w:r>
      <w:r>
        <w:rPr>
          <w:rFonts w:hint="eastAsia"/>
        </w:rPr>
        <w:t>4-17</w:t>
      </w:r>
      <w:r>
        <w:rPr>
          <w:rFonts w:hint="eastAsia"/>
        </w:rPr>
        <w:t>所示。</w:t>
      </w:r>
    </w:p>
    <w:p w14:paraId="5F7E823A" w14:textId="77777777" w:rsidR="00E353F4" w:rsidRDefault="00E353F4" w:rsidP="00E353F4">
      <w:pPr>
        <w:keepNext/>
        <w:jc w:val="center"/>
      </w:pPr>
      <w:r>
        <w:rPr>
          <w:noProof/>
        </w:rPr>
        <w:lastRenderedPageBreak/>
        <w:drawing>
          <wp:inline distT="0" distB="0" distL="0" distR="0" wp14:anchorId="46B16D9B" wp14:editId="43B41E65">
            <wp:extent cx="4175760" cy="2286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5760" cy="2286000"/>
                    </a:xfrm>
                    <a:prstGeom prst="rect">
                      <a:avLst/>
                    </a:prstGeom>
                    <a:noFill/>
                    <a:ln>
                      <a:noFill/>
                    </a:ln>
                  </pic:spPr>
                </pic:pic>
              </a:graphicData>
            </a:graphic>
          </wp:inline>
        </w:drawing>
      </w:r>
    </w:p>
    <w:p w14:paraId="5BDC1589" w14:textId="05C8832E" w:rsidR="00E353F4" w:rsidRPr="00E353F4" w:rsidRDefault="00E353F4" w:rsidP="00E353F4">
      <w:pPr>
        <w:pStyle w:val="a4"/>
        <w:jc w:val="center"/>
        <w:rPr>
          <w:rFonts w:hint="eastAsia"/>
        </w:rPr>
      </w:pPr>
      <w:r>
        <w:rPr>
          <w:rFonts w:hint="eastAsia"/>
        </w:rPr>
        <w:t>图</w:t>
      </w:r>
      <w:r>
        <w:rPr>
          <w:rFonts w:hint="eastAsia"/>
        </w:rPr>
        <w:t xml:space="preserve"> 4-17</w:t>
      </w:r>
    </w:p>
    <w:p w14:paraId="6351AA00" w14:textId="76ADC759" w:rsidR="000C5661" w:rsidRDefault="000C5661" w:rsidP="00463FC4">
      <w:pPr>
        <w:pStyle w:val="3"/>
        <w:rPr>
          <w:rFonts w:ascii="黑体" w:eastAsia="黑体" w:hAnsi="黑体"/>
          <w:sz w:val="28"/>
          <w:szCs w:val="28"/>
        </w:rPr>
      </w:pPr>
      <w:bookmarkStart w:id="38" w:name="_Toc125018395"/>
      <w:r w:rsidRPr="00463FC4">
        <w:rPr>
          <w:rFonts w:ascii="黑体" w:eastAsia="黑体" w:hAnsi="黑体" w:hint="eastAsia"/>
          <w:sz w:val="28"/>
          <w:szCs w:val="28"/>
        </w:rPr>
        <w:t>报错功能测试</w:t>
      </w:r>
      <w:bookmarkEnd w:id="38"/>
    </w:p>
    <w:p w14:paraId="03C5A4AF" w14:textId="3C840103" w:rsidR="003071C2" w:rsidRDefault="00746D97" w:rsidP="00F54DF3">
      <w:pPr>
        <w:pStyle w:val="a9"/>
        <w:numPr>
          <w:ilvl w:val="0"/>
          <w:numId w:val="33"/>
        </w:numPr>
        <w:ind w:firstLineChars="0"/>
        <w:rPr>
          <w:sz w:val="24"/>
          <w:szCs w:val="22"/>
        </w:rPr>
      </w:pPr>
      <w:r>
        <w:rPr>
          <w:rFonts w:hint="eastAsia"/>
          <w:sz w:val="24"/>
          <w:szCs w:val="22"/>
        </w:rPr>
        <w:t>静态语义</w:t>
      </w:r>
      <w:r w:rsidR="00F54DF3" w:rsidRPr="00F54DF3">
        <w:rPr>
          <w:rFonts w:hint="eastAsia"/>
          <w:sz w:val="24"/>
          <w:szCs w:val="22"/>
        </w:rPr>
        <w:t>错误</w:t>
      </w:r>
      <w:r>
        <w:rPr>
          <w:rFonts w:hint="eastAsia"/>
          <w:sz w:val="24"/>
          <w:szCs w:val="22"/>
        </w:rPr>
        <w:t>（</w:t>
      </w:r>
      <w:r>
        <w:rPr>
          <w:rFonts w:hint="eastAsia"/>
          <w:sz w:val="24"/>
          <w:szCs w:val="22"/>
        </w:rPr>
        <w:t>s</w:t>
      </w:r>
      <w:r>
        <w:rPr>
          <w:sz w:val="24"/>
          <w:szCs w:val="22"/>
        </w:rPr>
        <w:t>witch</w:t>
      </w:r>
      <w:r>
        <w:rPr>
          <w:rFonts w:hint="eastAsia"/>
          <w:sz w:val="24"/>
          <w:szCs w:val="22"/>
        </w:rPr>
        <w:t>语句）</w:t>
      </w:r>
    </w:p>
    <w:p w14:paraId="1F47ABEE" w14:textId="77777777" w:rsidR="00F54DF3" w:rsidRDefault="00F54DF3" w:rsidP="00F54DF3">
      <w:pPr>
        <w:pStyle w:val="a9"/>
        <w:keepNext/>
        <w:ind w:left="420" w:firstLineChars="0" w:firstLine="0"/>
        <w:jc w:val="center"/>
      </w:pPr>
      <w:r>
        <w:rPr>
          <w:noProof/>
        </w:rPr>
        <w:drawing>
          <wp:inline distT="0" distB="0" distL="0" distR="0" wp14:anchorId="0625B84E" wp14:editId="6F7F8E4B">
            <wp:extent cx="3108960" cy="1775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8960" cy="1775460"/>
                    </a:xfrm>
                    <a:prstGeom prst="rect">
                      <a:avLst/>
                    </a:prstGeom>
                    <a:noFill/>
                    <a:ln>
                      <a:noFill/>
                    </a:ln>
                  </pic:spPr>
                </pic:pic>
              </a:graphicData>
            </a:graphic>
          </wp:inline>
        </w:drawing>
      </w:r>
    </w:p>
    <w:p w14:paraId="26299FFF" w14:textId="2FE55745" w:rsidR="00F54DF3" w:rsidRDefault="00F54DF3" w:rsidP="00F54DF3">
      <w:pPr>
        <w:pStyle w:val="a4"/>
        <w:jc w:val="center"/>
      </w:pPr>
      <w:r>
        <w:rPr>
          <w:rFonts w:hint="eastAsia"/>
        </w:rPr>
        <w:t>图</w:t>
      </w:r>
      <w:r>
        <w:rPr>
          <w:rFonts w:hint="eastAsia"/>
        </w:rPr>
        <w:t xml:space="preserve"> 4-18</w:t>
      </w:r>
    </w:p>
    <w:p w14:paraId="45E542B6" w14:textId="77777777" w:rsidR="00F54DF3" w:rsidRDefault="00F54DF3" w:rsidP="00F54DF3">
      <w:pPr>
        <w:keepNext/>
        <w:jc w:val="center"/>
      </w:pPr>
      <w:r>
        <w:rPr>
          <w:noProof/>
        </w:rPr>
        <w:drawing>
          <wp:inline distT="0" distB="0" distL="0" distR="0" wp14:anchorId="1B49C888" wp14:editId="506824E5">
            <wp:extent cx="3908591" cy="30403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6250" cy="3054116"/>
                    </a:xfrm>
                    <a:prstGeom prst="rect">
                      <a:avLst/>
                    </a:prstGeom>
                    <a:noFill/>
                    <a:ln>
                      <a:noFill/>
                    </a:ln>
                  </pic:spPr>
                </pic:pic>
              </a:graphicData>
            </a:graphic>
          </wp:inline>
        </w:drawing>
      </w:r>
    </w:p>
    <w:p w14:paraId="0C51D1AE" w14:textId="2A2EA393" w:rsidR="00F54DF3" w:rsidRDefault="00F54DF3" w:rsidP="00F54DF3">
      <w:pPr>
        <w:pStyle w:val="a4"/>
        <w:jc w:val="center"/>
      </w:pPr>
      <w:r>
        <w:rPr>
          <w:rFonts w:hint="eastAsia"/>
        </w:rPr>
        <w:t>图</w:t>
      </w:r>
      <w:r>
        <w:rPr>
          <w:rFonts w:hint="eastAsia"/>
        </w:rPr>
        <w:t xml:space="preserve"> 4-19</w:t>
      </w:r>
    </w:p>
    <w:p w14:paraId="5A46025C" w14:textId="5F8B524D" w:rsidR="00A17F69" w:rsidRDefault="00A17F69" w:rsidP="00A17F69">
      <w:pPr>
        <w:pStyle w:val="a9"/>
        <w:numPr>
          <w:ilvl w:val="0"/>
          <w:numId w:val="33"/>
        </w:numPr>
        <w:ind w:firstLineChars="0"/>
        <w:rPr>
          <w:sz w:val="24"/>
          <w:szCs w:val="22"/>
        </w:rPr>
      </w:pPr>
      <w:r w:rsidRPr="00A17F69">
        <w:rPr>
          <w:rFonts w:hint="eastAsia"/>
          <w:sz w:val="24"/>
          <w:szCs w:val="22"/>
        </w:rPr>
        <w:lastRenderedPageBreak/>
        <w:t>词法语法错误</w:t>
      </w:r>
    </w:p>
    <w:p w14:paraId="1ACC3976" w14:textId="77777777" w:rsidR="00A17F69" w:rsidRDefault="00A17F69" w:rsidP="00A17F69">
      <w:pPr>
        <w:pStyle w:val="a9"/>
        <w:keepNext/>
        <w:ind w:left="420" w:firstLineChars="0" w:firstLine="0"/>
        <w:jc w:val="center"/>
      </w:pPr>
      <w:r>
        <w:rPr>
          <w:noProof/>
        </w:rPr>
        <w:drawing>
          <wp:inline distT="0" distB="0" distL="0" distR="0" wp14:anchorId="45F13259" wp14:editId="014D7D37">
            <wp:extent cx="1874520" cy="16230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74520" cy="1623060"/>
                    </a:xfrm>
                    <a:prstGeom prst="rect">
                      <a:avLst/>
                    </a:prstGeom>
                    <a:noFill/>
                    <a:ln>
                      <a:noFill/>
                    </a:ln>
                  </pic:spPr>
                </pic:pic>
              </a:graphicData>
            </a:graphic>
          </wp:inline>
        </w:drawing>
      </w:r>
    </w:p>
    <w:p w14:paraId="7EE14902" w14:textId="0EB64F96" w:rsidR="00A17F69" w:rsidRDefault="00A17F69" w:rsidP="00A17F69">
      <w:pPr>
        <w:pStyle w:val="a4"/>
        <w:jc w:val="center"/>
      </w:pPr>
      <w:r>
        <w:rPr>
          <w:rFonts w:hint="eastAsia"/>
        </w:rPr>
        <w:t>图</w:t>
      </w:r>
      <w:r>
        <w:rPr>
          <w:rFonts w:hint="eastAsia"/>
        </w:rPr>
        <w:t xml:space="preserve"> 4-20</w:t>
      </w:r>
    </w:p>
    <w:p w14:paraId="5C13C204" w14:textId="77777777" w:rsidR="00A17F69" w:rsidRDefault="00A17F69" w:rsidP="00A17F69">
      <w:pPr>
        <w:keepNext/>
        <w:jc w:val="center"/>
      </w:pPr>
      <w:r>
        <w:rPr>
          <w:noProof/>
        </w:rPr>
        <w:drawing>
          <wp:inline distT="0" distB="0" distL="0" distR="0" wp14:anchorId="42910071" wp14:editId="33C7A6E0">
            <wp:extent cx="4922520" cy="5181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2520" cy="518160"/>
                    </a:xfrm>
                    <a:prstGeom prst="rect">
                      <a:avLst/>
                    </a:prstGeom>
                    <a:noFill/>
                    <a:ln>
                      <a:noFill/>
                    </a:ln>
                  </pic:spPr>
                </pic:pic>
              </a:graphicData>
            </a:graphic>
          </wp:inline>
        </w:drawing>
      </w:r>
    </w:p>
    <w:p w14:paraId="0317F6ED" w14:textId="675F1CE5" w:rsidR="00A17F69" w:rsidRDefault="00A17F69" w:rsidP="00A17F69">
      <w:pPr>
        <w:pStyle w:val="a4"/>
        <w:jc w:val="center"/>
      </w:pPr>
      <w:r>
        <w:rPr>
          <w:rFonts w:hint="eastAsia"/>
        </w:rPr>
        <w:t>图</w:t>
      </w:r>
      <w:r>
        <w:rPr>
          <w:rFonts w:hint="eastAsia"/>
        </w:rPr>
        <w:t xml:space="preserve"> 4-21</w:t>
      </w:r>
    </w:p>
    <w:p w14:paraId="46E4669E" w14:textId="77777777" w:rsidR="00EE12DA" w:rsidRPr="00EE12DA" w:rsidRDefault="00EE12DA" w:rsidP="00EE12DA">
      <w:pPr>
        <w:rPr>
          <w:rFonts w:hint="eastAsia"/>
        </w:rPr>
      </w:pPr>
    </w:p>
    <w:p w14:paraId="6A968CC4" w14:textId="110EA164" w:rsidR="00A17F69" w:rsidRPr="00644916" w:rsidRDefault="00644916" w:rsidP="00644916">
      <w:pPr>
        <w:pStyle w:val="a9"/>
        <w:numPr>
          <w:ilvl w:val="0"/>
          <w:numId w:val="33"/>
        </w:numPr>
        <w:ind w:firstLineChars="0"/>
        <w:rPr>
          <w:sz w:val="24"/>
          <w:szCs w:val="22"/>
        </w:rPr>
      </w:pPr>
      <w:r w:rsidRPr="00644916">
        <w:rPr>
          <w:rFonts w:hint="eastAsia"/>
          <w:sz w:val="24"/>
          <w:szCs w:val="22"/>
        </w:rPr>
        <w:t>静态语义错误</w:t>
      </w:r>
    </w:p>
    <w:p w14:paraId="3E4A93B6" w14:textId="77777777" w:rsidR="00EE12DA" w:rsidRDefault="00EE12DA" w:rsidP="00EE12DA">
      <w:pPr>
        <w:pStyle w:val="a9"/>
        <w:keepNext/>
        <w:ind w:left="420" w:firstLineChars="0" w:firstLine="0"/>
        <w:jc w:val="center"/>
      </w:pPr>
      <w:r>
        <w:rPr>
          <w:noProof/>
        </w:rPr>
        <w:drawing>
          <wp:inline distT="0" distB="0" distL="0" distR="0" wp14:anchorId="677290FA" wp14:editId="04E65D0D">
            <wp:extent cx="5274310" cy="30841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84195"/>
                    </a:xfrm>
                    <a:prstGeom prst="rect">
                      <a:avLst/>
                    </a:prstGeom>
                    <a:noFill/>
                    <a:ln>
                      <a:noFill/>
                    </a:ln>
                  </pic:spPr>
                </pic:pic>
              </a:graphicData>
            </a:graphic>
          </wp:inline>
        </w:drawing>
      </w:r>
    </w:p>
    <w:p w14:paraId="7952253C" w14:textId="374EEFFF" w:rsidR="00644916" w:rsidRDefault="00EE12DA" w:rsidP="00EE12DA">
      <w:pPr>
        <w:pStyle w:val="a4"/>
        <w:jc w:val="center"/>
      </w:pPr>
      <w:r>
        <w:rPr>
          <w:rFonts w:hint="eastAsia"/>
        </w:rPr>
        <w:t>图</w:t>
      </w:r>
      <w:r>
        <w:rPr>
          <w:rFonts w:hint="eastAsia"/>
        </w:rPr>
        <w:t xml:space="preserve"> 4-22</w:t>
      </w:r>
    </w:p>
    <w:p w14:paraId="2C5FB19C" w14:textId="77777777" w:rsidR="00B303EC" w:rsidRDefault="00B303EC" w:rsidP="00B303EC">
      <w:pPr>
        <w:keepNext/>
        <w:jc w:val="center"/>
      </w:pPr>
      <w:r>
        <w:rPr>
          <w:noProof/>
        </w:rPr>
        <w:drawing>
          <wp:inline distT="0" distB="0" distL="0" distR="0" wp14:anchorId="562EE5F6" wp14:editId="6C06C1DA">
            <wp:extent cx="4373880" cy="82296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3880" cy="822960"/>
                    </a:xfrm>
                    <a:prstGeom prst="rect">
                      <a:avLst/>
                    </a:prstGeom>
                    <a:noFill/>
                    <a:ln>
                      <a:noFill/>
                    </a:ln>
                  </pic:spPr>
                </pic:pic>
              </a:graphicData>
            </a:graphic>
          </wp:inline>
        </w:drawing>
      </w:r>
    </w:p>
    <w:p w14:paraId="6A59D9A8" w14:textId="4D534B2E" w:rsidR="00B303EC" w:rsidRPr="00B303EC" w:rsidRDefault="00B303EC" w:rsidP="00B303EC">
      <w:pPr>
        <w:pStyle w:val="a4"/>
        <w:jc w:val="center"/>
        <w:rPr>
          <w:rFonts w:hint="eastAsia"/>
        </w:rPr>
      </w:pPr>
      <w:r>
        <w:rPr>
          <w:rFonts w:hint="eastAsia"/>
        </w:rPr>
        <w:t>图</w:t>
      </w:r>
      <w:r>
        <w:rPr>
          <w:rFonts w:hint="eastAsia"/>
        </w:rPr>
        <w:t xml:space="preserve"> 4-23</w:t>
      </w:r>
    </w:p>
    <w:p w14:paraId="4EF39EFC" w14:textId="044FEB0A" w:rsidR="000C5661" w:rsidRDefault="006B2E36" w:rsidP="00463FC4">
      <w:pPr>
        <w:pStyle w:val="3"/>
        <w:rPr>
          <w:rFonts w:ascii="黑体" w:eastAsia="黑体" w:hAnsi="黑体"/>
          <w:sz w:val="28"/>
          <w:szCs w:val="28"/>
        </w:rPr>
      </w:pPr>
      <w:bookmarkStart w:id="39" w:name="_Toc125018396"/>
      <w:r w:rsidRPr="00463FC4">
        <w:rPr>
          <w:rFonts w:ascii="黑体" w:eastAsia="黑体" w:hAnsi="黑体" w:hint="eastAsia"/>
          <w:sz w:val="28"/>
          <w:szCs w:val="28"/>
        </w:rPr>
        <w:lastRenderedPageBreak/>
        <w:t>系统的优点</w:t>
      </w:r>
      <w:bookmarkStart w:id="40" w:name="_Toc342798937"/>
      <w:bookmarkStart w:id="41" w:name="_Toc376773675"/>
      <w:bookmarkEnd w:id="35"/>
      <w:bookmarkEnd w:id="36"/>
      <w:bookmarkEnd w:id="39"/>
    </w:p>
    <w:p w14:paraId="53D08F5B" w14:textId="6156B115" w:rsidR="002D19EA" w:rsidRPr="00455BE8" w:rsidRDefault="002D19EA" w:rsidP="002D19EA">
      <w:pPr>
        <w:numPr>
          <w:ilvl w:val="0"/>
          <w:numId w:val="34"/>
        </w:numPr>
        <w:spacing w:line="360" w:lineRule="auto"/>
        <w:jc w:val="left"/>
        <w:rPr>
          <w:rFonts w:ascii="宋体" w:hAnsi="宋体" w:hint="eastAsia"/>
          <w:sz w:val="24"/>
        </w:rPr>
      </w:pPr>
      <w:r w:rsidRPr="002D6701">
        <w:rPr>
          <w:rFonts w:hint="eastAsia"/>
          <w:sz w:val="24"/>
        </w:rPr>
        <w:t>数据类型包括</w:t>
      </w:r>
      <w:r w:rsidRPr="002D6701">
        <w:rPr>
          <w:rFonts w:hint="eastAsia"/>
          <w:sz w:val="24"/>
        </w:rPr>
        <w:t>char</w:t>
      </w:r>
      <w:r w:rsidRPr="002D6701">
        <w:rPr>
          <w:rFonts w:hint="eastAsia"/>
          <w:sz w:val="24"/>
        </w:rPr>
        <w:t>类型、</w:t>
      </w:r>
      <w:r w:rsidRPr="002D6701">
        <w:rPr>
          <w:rFonts w:hint="eastAsia"/>
          <w:sz w:val="24"/>
        </w:rPr>
        <w:t>int</w:t>
      </w:r>
      <w:r w:rsidRPr="002D6701">
        <w:rPr>
          <w:rFonts w:hint="eastAsia"/>
          <w:sz w:val="24"/>
        </w:rPr>
        <w:t>类型和</w:t>
      </w:r>
      <w:r w:rsidRPr="002D6701">
        <w:rPr>
          <w:rFonts w:hint="eastAsia"/>
          <w:sz w:val="24"/>
        </w:rPr>
        <w:t>float</w:t>
      </w:r>
      <w:r w:rsidRPr="002D6701">
        <w:rPr>
          <w:rFonts w:hint="eastAsia"/>
          <w:sz w:val="24"/>
        </w:rPr>
        <w:t>类型</w:t>
      </w:r>
      <w:r>
        <w:rPr>
          <w:rFonts w:hint="eastAsia"/>
          <w:sz w:val="24"/>
        </w:rPr>
        <w:t>；</w:t>
      </w:r>
    </w:p>
    <w:p w14:paraId="03188914" w14:textId="4EB4102D" w:rsidR="002D19EA" w:rsidRPr="005F370E" w:rsidRDefault="002D19EA" w:rsidP="002D19EA">
      <w:pPr>
        <w:numPr>
          <w:ilvl w:val="0"/>
          <w:numId w:val="34"/>
        </w:numPr>
        <w:spacing w:line="360" w:lineRule="auto"/>
        <w:jc w:val="left"/>
        <w:rPr>
          <w:rFonts w:ascii="宋体" w:hAnsi="宋体"/>
          <w:sz w:val="24"/>
        </w:rPr>
      </w:pPr>
      <w:r w:rsidRPr="002D6701">
        <w:rPr>
          <w:rFonts w:hint="eastAsia"/>
          <w:sz w:val="24"/>
        </w:rPr>
        <w:t>基本运算包括算术运算、比较运算、自增自减运算和复合赋值运算</w:t>
      </w:r>
      <w:r>
        <w:rPr>
          <w:rFonts w:hint="eastAsia"/>
          <w:sz w:val="24"/>
        </w:rPr>
        <w:t>；</w:t>
      </w:r>
    </w:p>
    <w:p w14:paraId="5F4F70C5" w14:textId="15C84DEC" w:rsidR="002D19EA" w:rsidRPr="005F370E" w:rsidRDefault="002D19EA" w:rsidP="002D19EA">
      <w:pPr>
        <w:numPr>
          <w:ilvl w:val="0"/>
          <w:numId w:val="34"/>
        </w:numPr>
        <w:spacing w:line="360" w:lineRule="auto"/>
        <w:jc w:val="left"/>
        <w:rPr>
          <w:rFonts w:ascii="宋体" w:hAnsi="宋体"/>
          <w:sz w:val="24"/>
        </w:rPr>
      </w:pPr>
      <w:r w:rsidRPr="005F370E">
        <w:rPr>
          <w:rFonts w:ascii="宋体" w:hAnsi="宋体" w:hint="eastAsia"/>
          <w:sz w:val="24"/>
        </w:rPr>
        <w:t>控制语句</w:t>
      </w:r>
      <w:r w:rsidRPr="005F370E">
        <w:rPr>
          <w:rFonts w:hint="eastAsia"/>
          <w:sz w:val="24"/>
        </w:rPr>
        <w:t>包括</w:t>
      </w:r>
      <w:r w:rsidRPr="005F370E">
        <w:rPr>
          <w:rFonts w:hint="eastAsia"/>
          <w:sz w:val="24"/>
        </w:rPr>
        <w:t>if</w:t>
      </w:r>
      <w:r w:rsidRPr="005F370E">
        <w:rPr>
          <w:rFonts w:hint="eastAsia"/>
          <w:sz w:val="24"/>
        </w:rPr>
        <w:t>语句、</w:t>
      </w:r>
      <w:r w:rsidRPr="005F370E">
        <w:rPr>
          <w:rFonts w:hint="eastAsia"/>
          <w:sz w:val="24"/>
        </w:rPr>
        <w:t>while</w:t>
      </w:r>
      <w:r w:rsidRPr="005F370E">
        <w:rPr>
          <w:rFonts w:hint="eastAsia"/>
          <w:sz w:val="24"/>
        </w:rPr>
        <w:t>语句</w:t>
      </w:r>
      <w:r>
        <w:rPr>
          <w:rFonts w:hint="eastAsia"/>
          <w:sz w:val="24"/>
        </w:rPr>
        <w:t>、</w:t>
      </w:r>
      <w:r w:rsidRPr="005F370E">
        <w:rPr>
          <w:rFonts w:hint="eastAsia"/>
          <w:sz w:val="24"/>
        </w:rPr>
        <w:t>break</w:t>
      </w:r>
      <w:r w:rsidRPr="005F370E">
        <w:rPr>
          <w:rFonts w:hint="eastAsia"/>
          <w:sz w:val="24"/>
        </w:rPr>
        <w:t>、</w:t>
      </w:r>
      <w:r w:rsidRPr="005F370E">
        <w:rPr>
          <w:rFonts w:hint="eastAsia"/>
          <w:sz w:val="24"/>
        </w:rPr>
        <w:t>continue</w:t>
      </w:r>
      <w:r w:rsidRPr="005F370E">
        <w:rPr>
          <w:rFonts w:hint="eastAsia"/>
          <w:sz w:val="24"/>
        </w:rPr>
        <w:t>语句</w:t>
      </w:r>
      <w:r>
        <w:rPr>
          <w:rFonts w:hint="eastAsia"/>
          <w:sz w:val="24"/>
        </w:rPr>
        <w:t>和</w:t>
      </w:r>
      <w:r w:rsidRPr="005F370E">
        <w:rPr>
          <w:rFonts w:hint="eastAsia"/>
          <w:sz w:val="24"/>
        </w:rPr>
        <w:t>for</w:t>
      </w:r>
      <w:r>
        <w:rPr>
          <w:rFonts w:hint="eastAsia"/>
          <w:sz w:val="24"/>
        </w:rPr>
        <w:t>语句，并实现了</w:t>
      </w:r>
      <w:r w:rsidRPr="005F370E">
        <w:rPr>
          <w:rFonts w:hint="eastAsia"/>
          <w:sz w:val="24"/>
        </w:rPr>
        <w:t>switch</w:t>
      </w:r>
      <w:r w:rsidRPr="005F370E">
        <w:rPr>
          <w:rFonts w:hint="eastAsia"/>
          <w:sz w:val="24"/>
        </w:rPr>
        <w:t>语句；</w:t>
      </w:r>
    </w:p>
    <w:p w14:paraId="05A631BB" w14:textId="68216713" w:rsidR="002D19EA" w:rsidRPr="005F370E" w:rsidRDefault="002D19EA" w:rsidP="002D19EA">
      <w:pPr>
        <w:numPr>
          <w:ilvl w:val="0"/>
          <w:numId w:val="34"/>
        </w:numPr>
        <w:tabs>
          <w:tab w:val="num" w:pos="0"/>
        </w:tabs>
        <w:spacing w:line="360" w:lineRule="auto"/>
        <w:jc w:val="left"/>
        <w:rPr>
          <w:rFonts w:ascii="宋体" w:hAnsi="宋体"/>
          <w:sz w:val="24"/>
        </w:rPr>
      </w:pPr>
      <w:r>
        <w:rPr>
          <w:rFonts w:hint="eastAsia"/>
          <w:sz w:val="24"/>
        </w:rPr>
        <w:t>实现</w:t>
      </w:r>
      <w:r w:rsidRPr="005F370E">
        <w:rPr>
          <w:rFonts w:hint="eastAsia"/>
          <w:sz w:val="24"/>
        </w:rPr>
        <w:t>多维数组。</w:t>
      </w:r>
    </w:p>
    <w:p w14:paraId="53CE7639" w14:textId="5633E440" w:rsidR="002D19EA" w:rsidRPr="00DC4243" w:rsidRDefault="002D19EA" w:rsidP="002D19EA">
      <w:pPr>
        <w:numPr>
          <w:ilvl w:val="0"/>
          <w:numId w:val="34"/>
        </w:numPr>
        <w:tabs>
          <w:tab w:val="num" w:pos="0"/>
        </w:tabs>
        <w:spacing w:line="360" w:lineRule="auto"/>
        <w:jc w:val="left"/>
        <w:rPr>
          <w:rFonts w:ascii="宋体" w:hAnsi="宋体"/>
          <w:sz w:val="24"/>
        </w:rPr>
      </w:pPr>
      <w:r w:rsidRPr="005F370E">
        <w:rPr>
          <w:rFonts w:hint="eastAsia"/>
          <w:sz w:val="24"/>
        </w:rPr>
        <w:t>支持行注释与块注释。</w:t>
      </w:r>
    </w:p>
    <w:p w14:paraId="1FC8423E" w14:textId="32C3D71D" w:rsidR="00DC4243" w:rsidRPr="005F370E" w:rsidRDefault="00DC4243" w:rsidP="002D19EA">
      <w:pPr>
        <w:numPr>
          <w:ilvl w:val="0"/>
          <w:numId w:val="34"/>
        </w:numPr>
        <w:tabs>
          <w:tab w:val="num" w:pos="0"/>
        </w:tabs>
        <w:spacing w:line="360" w:lineRule="auto"/>
        <w:jc w:val="left"/>
        <w:rPr>
          <w:rFonts w:ascii="宋体" w:hAnsi="宋体" w:hint="eastAsia"/>
          <w:sz w:val="24"/>
        </w:rPr>
      </w:pPr>
      <w:r>
        <w:rPr>
          <w:rFonts w:hint="eastAsia"/>
          <w:sz w:val="24"/>
        </w:rPr>
        <w:t>实现了对</w:t>
      </w:r>
      <w:r>
        <w:rPr>
          <w:rFonts w:hint="eastAsia"/>
          <w:sz w:val="24"/>
        </w:rPr>
        <w:t>20</w:t>
      </w:r>
      <w:r>
        <w:rPr>
          <w:rFonts w:hint="eastAsia"/>
          <w:sz w:val="24"/>
        </w:rPr>
        <w:t>种静态语义错误的处理。</w:t>
      </w:r>
    </w:p>
    <w:p w14:paraId="08F8860C" w14:textId="2D6D8C52" w:rsidR="00F15174" w:rsidRPr="002D19EA" w:rsidRDefault="00F15174" w:rsidP="00F15174">
      <w:pPr>
        <w:rPr>
          <w:rFonts w:hint="eastAsia"/>
          <w:sz w:val="24"/>
          <w:szCs w:val="24"/>
        </w:rPr>
      </w:pPr>
    </w:p>
    <w:p w14:paraId="72EA4A36" w14:textId="7434A886" w:rsidR="00020E7C" w:rsidRDefault="00B1189A" w:rsidP="00020E7C">
      <w:pPr>
        <w:pStyle w:val="3"/>
        <w:rPr>
          <w:rFonts w:ascii="黑体" w:eastAsia="黑体" w:hAnsi="黑体"/>
          <w:kern w:val="0"/>
          <w:sz w:val="28"/>
          <w:szCs w:val="28"/>
        </w:rPr>
      </w:pPr>
      <w:bookmarkStart w:id="42" w:name="_Toc125018397"/>
      <w:r w:rsidRPr="00463FC4">
        <w:rPr>
          <w:rFonts w:ascii="黑体" w:eastAsia="黑体" w:hAnsi="黑体" w:hint="eastAsia"/>
          <w:kern w:val="0"/>
          <w:sz w:val="28"/>
          <w:szCs w:val="28"/>
        </w:rPr>
        <w:t>系统的缺点</w:t>
      </w:r>
      <w:bookmarkStart w:id="43" w:name="_Toc342798939"/>
      <w:bookmarkEnd w:id="40"/>
      <w:bookmarkEnd w:id="41"/>
      <w:bookmarkEnd w:id="42"/>
    </w:p>
    <w:p w14:paraId="233224AD" w14:textId="1A05A13A" w:rsidR="00020E7C" w:rsidRDefault="00020E7C" w:rsidP="00256EBC">
      <w:pPr>
        <w:pStyle w:val="a9"/>
        <w:numPr>
          <w:ilvl w:val="0"/>
          <w:numId w:val="35"/>
        </w:numPr>
        <w:spacing w:line="360" w:lineRule="auto"/>
        <w:ind w:firstLineChars="0"/>
        <w:rPr>
          <w:sz w:val="24"/>
          <w:szCs w:val="24"/>
        </w:rPr>
      </w:pPr>
      <w:r w:rsidRPr="00020E7C">
        <w:rPr>
          <w:rFonts w:hint="eastAsia"/>
          <w:sz w:val="24"/>
          <w:szCs w:val="24"/>
        </w:rPr>
        <w:t>数据类型</w:t>
      </w:r>
      <w:r>
        <w:rPr>
          <w:rFonts w:hint="eastAsia"/>
          <w:sz w:val="24"/>
          <w:szCs w:val="24"/>
        </w:rPr>
        <w:t>未实现字符串；</w:t>
      </w:r>
    </w:p>
    <w:p w14:paraId="6506DB2D" w14:textId="202D35AF" w:rsidR="00020E7C" w:rsidRDefault="00020E7C" w:rsidP="00256EBC">
      <w:pPr>
        <w:pStyle w:val="a9"/>
        <w:numPr>
          <w:ilvl w:val="0"/>
          <w:numId w:val="35"/>
        </w:numPr>
        <w:spacing w:line="360" w:lineRule="auto"/>
        <w:ind w:firstLineChars="0"/>
        <w:rPr>
          <w:sz w:val="24"/>
          <w:szCs w:val="24"/>
        </w:rPr>
      </w:pPr>
      <w:r>
        <w:rPr>
          <w:rFonts w:hint="eastAsia"/>
          <w:sz w:val="24"/>
          <w:szCs w:val="24"/>
        </w:rPr>
        <w:t>没有实现</w:t>
      </w:r>
      <w:r>
        <w:rPr>
          <w:rFonts w:hint="eastAsia"/>
          <w:sz w:val="24"/>
          <w:szCs w:val="24"/>
        </w:rPr>
        <w:t>g</w:t>
      </w:r>
      <w:r>
        <w:rPr>
          <w:sz w:val="24"/>
          <w:szCs w:val="24"/>
        </w:rPr>
        <w:t>oto</w:t>
      </w:r>
      <w:r>
        <w:rPr>
          <w:rFonts w:hint="eastAsia"/>
          <w:sz w:val="24"/>
          <w:szCs w:val="24"/>
        </w:rPr>
        <w:t>语句；</w:t>
      </w:r>
    </w:p>
    <w:p w14:paraId="01713579" w14:textId="710EDE9A" w:rsidR="00020E7C" w:rsidRDefault="00020E7C" w:rsidP="00256EBC">
      <w:pPr>
        <w:pStyle w:val="a9"/>
        <w:numPr>
          <w:ilvl w:val="0"/>
          <w:numId w:val="35"/>
        </w:numPr>
        <w:spacing w:line="360" w:lineRule="auto"/>
        <w:ind w:firstLineChars="0"/>
        <w:rPr>
          <w:sz w:val="24"/>
          <w:szCs w:val="24"/>
        </w:rPr>
      </w:pPr>
      <w:r>
        <w:rPr>
          <w:rFonts w:hint="eastAsia"/>
          <w:sz w:val="24"/>
          <w:szCs w:val="24"/>
        </w:rPr>
        <w:t>没有实现结构体；</w:t>
      </w:r>
    </w:p>
    <w:p w14:paraId="627EABFC" w14:textId="600A5074" w:rsidR="00020E7C" w:rsidRPr="00020E7C" w:rsidRDefault="00020E7C" w:rsidP="00256EBC">
      <w:pPr>
        <w:pStyle w:val="a9"/>
        <w:numPr>
          <w:ilvl w:val="0"/>
          <w:numId w:val="35"/>
        </w:numPr>
        <w:spacing w:line="360" w:lineRule="auto"/>
        <w:ind w:firstLineChars="0"/>
        <w:rPr>
          <w:rFonts w:hint="eastAsia"/>
          <w:sz w:val="24"/>
          <w:szCs w:val="24"/>
        </w:rPr>
      </w:pPr>
      <w:r>
        <w:rPr>
          <w:rFonts w:hint="eastAsia"/>
          <w:sz w:val="24"/>
          <w:szCs w:val="24"/>
        </w:rPr>
        <w:t>没有进行额外的中间代码优化。</w:t>
      </w:r>
    </w:p>
    <w:p w14:paraId="3D1E0317" w14:textId="7CA3707A" w:rsidR="00677728" w:rsidRDefault="004375B6" w:rsidP="0042186C">
      <w:pPr>
        <w:pStyle w:val="1"/>
        <w:jc w:val="center"/>
        <w:rPr>
          <w:rFonts w:ascii="黑体" w:eastAsia="黑体" w:hAnsi="黑体"/>
          <w:sz w:val="36"/>
          <w:szCs w:val="36"/>
        </w:rPr>
      </w:pPr>
      <w:r>
        <w:br w:type="page"/>
      </w:r>
      <w:bookmarkStart w:id="44" w:name="_Toc376773676"/>
      <w:bookmarkStart w:id="45" w:name="_Toc125018398"/>
      <w:r w:rsidR="002604D9" w:rsidRPr="0042186C">
        <w:rPr>
          <w:rFonts w:ascii="黑体" w:eastAsia="黑体" w:hAnsi="黑体" w:hint="eastAsia"/>
          <w:sz w:val="36"/>
          <w:szCs w:val="36"/>
        </w:rPr>
        <w:lastRenderedPageBreak/>
        <w:t>5</w:t>
      </w:r>
      <w:r w:rsidR="00AB7757" w:rsidRPr="0042186C">
        <w:rPr>
          <w:rFonts w:ascii="黑体" w:eastAsia="黑体" w:hAnsi="黑体" w:hint="eastAsia"/>
          <w:sz w:val="36"/>
          <w:szCs w:val="36"/>
        </w:rPr>
        <w:t>实验</w:t>
      </w:r>
      <w:r w:rsidR="000C5661" w:rsidRPr="0042186C">
        <w:rPr>
          <w:rFonts w:ascii="黑体" w:eastAsia="黑体" w:hAnsi="黑体" w:hint="eastAsia"/>
          <w:sz w:val="36"/>
          <w:szCs w:val="36"/>
        </w:rPr>
        <w:t>小结或</w:t>
      </w:r>
      <w:r w:rsidR="00094F3F" w:rsidRPr="0042186C">
        <w:rPr>
          <w:rFonts w:ascii="黑体" w:eastAsia="黑体" w:hAnsi="黑体" w:hint="eastAsia"/>
          <w:sz w:val="36"/>
          <w:szCs w:val="36"/>
        </w:rPr>
        <w:t>体会</w:t>
      </w:r>
      <w:bookmarkEnd w:id="43"/>
      <w:bookmarkEnd w:id="44"/>
      <w:bookmarkEnd w:id="45"/>
    </w:p>
    <w:p w14:paraId="251EF36E" w14:textId="28C7602D" w:rsidR="0042186C" w:rsidRPr="0042186C" w:rsidRDefault="0042186C" w:rsidP="007964F0">
      <w:pPr>
        <w:spacing w:line="36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本次编译原理的课程设计可以说是我做过的最为复杂的课程设计之一，实验内容与课程所教授的</w:t>
      </w:r>
      <w:r w:rsidR="007964F0">
        <w:rPr>
          <w:rFonts w:asciiTheme="minorEastAsia" w:eastAsiaTheme="minorEastAsia" w:hAnsiTheme="minorEastAsia" w:hint="eastAsia"/>
          <w:sz w:val="24"/>
          <w:szCs w:val="24"/>
        </w:rPr>
        <w:t>理论知识差异大、对这种编程语言和编程方式的不熟悉、任务工作量大、新冠疫情等等都给我造成了较大的困难。幸好在老师、同学的指导交流和帮助下，我一步一步实现了所要求的诸多功能。在此过程中，我遇到了很多问题，比如在一开始，</w:t>
      </w:r>
      <w:r w:rsidR="007964F0" w:rsidRPr="007964F0">
        <w:rPr>
          <w:rFonts w:asciiTheme="minorEastAsia" w:eastAsiaTheme="minorEastAsia" w:hAnsiTheme="minorEastAsia" w:hint="eastAsia"/>
          <w:sz w:val="24"/>
          <w:szCs w:val="24"/>
        </w:rPr>
        <w:t>符号表内含次序存放不同level的SymbolsInAScope，SymbolsInAScope内存放参数，如果这样处理函数声明的话，函数声明的局部参数表就会保留在参数表内</w:t>
      </w:r>
      <w:r w:rsidR="007964F0">
        <w:rPr>
          <w:rFonts w:asciiTheme="minorEastAsia" w:eastAsiaTheme="minorEastAsia" w:hAnsiTheme="minorEastAsia" w:hint="eastAsia"/>
          <w:sz w:val="24"/>
          <w:szCs w:val="24"/>
        </w:rPr>
        <w:t>，</w:t>
      </w:r>
      <w:r w:rsidR="007964F0" w:rsidRPr="007964F0">
        <w:rPr>
          <w:rFonts w:asciiTheme="minorEastAsia" w:eastAsiaTheme="minorEastAsia" w:hAnsiTheme="minorEastAsia" w:hint="eastAsia"/>
          <w:sz w:val="24"/>
          <w:szCs w:val="24"/>
        </w:rPr>
        <w:t>而不是像只有函数定义的时候一样，处理完了这个复合语句后就被弹出了</w:t>
      </w:r>
      <w:r w:rsidR="007964F0">
        <w:rPr>
          <w:rFonts w:asciiTheme="minorEastAsia" w:eastAsiaTheme="minorEastAsia" w:hAnsiTheme="minorEastAsia" w:hint="eastAsia"/>
          <w:sz w:val="24"/>
          <w:szCs w:val="24"/>
        </w:rPr>
        <w:t>，</w:t>
      </w:r>
      <w:r w:rsidR="007964F0" w:rsidRPr="007964F0">
        <w:rPr>
          <w:rFonts w:asciiTheme="minorEastAsia" w:eastAsiaTheme="minorEastAsia" w:hAnsiTheme="minorEastAsia" w:hint="eastAsia"/>
          <w:sz w:val="24"/>
          <w:szCs w:val="24"/>
        </w:rPr>
        <w:t>导致符号表出了问题，后续出现了很多问题。</w:t>
      </w:r>
      <w:r w:rsidR="007964F0">
        <w:rPr>
          <w:rFonts w:asciiTheme="minorEastAsia" w:eastAsiaTheme="minorEastAsia" w:hAnsiTheme="minorEastAsia" w:hint="eastAsia"/>
          <w:sz w:val="24"/>
          <w:szCs w:val="24"/>
        </w:rPr>
        <w:t>最后在同学的帮助下，将符号表</w:t>
      </w:r>
      <w:r w:rsidR="007964F0" w:rsidRPr="007964F0">
        <w:rPr>
          <w:rFonts w:asciiTheme="minorEastAsia" w:eastAsiaTheme="minorEastAsia" w:hAnsiTheme="minorEastAsia" w:hint="eastAsia"/>
          <w:sz w:val="24"/>
          <w:szCs w:val="24"/>
        </w:rPr>
        <w:t>修改为树形</w:t>
      </w:r>
      <w:r w:rsidR="007964F0">
        <w:rPr>
          <w:rFonts w:asciiTheme="minorEastAsia" w:eastAsiaTheme="minorEastAsia" w:hAnsiTheme="minorEastAsia" w:hint="eastAsia"/>
          <w:sz w:val="24"/>
          <w:szCs w:val="24"/>
        </w:rPr>
        <w:t>，</w:t>
      </w:r>
      <w:r w:rsidR="007964F0" w:rsidRPr="007964F0">
        <w:rPr>
          <w:rFonts w:asciiTheme="minorEastAsia" w:eastAsiaTheme="minorEastAsia" w:hAnsiTheme="minorEastAsia" w:hint="eastAsia"/>
          <w:sz w:val="24"/>
          <w:szCs w:val="24"/>
        </w:rPr>
        <w:t>再遇到函数定义时，参数再入符号表，结束函数定义时退出符号表</w:t>
      </w:r>
      <w:r w:rsidR="007964F0">
        <w:rPr>
          <w:rFonts w:asciiTheme="minorEastAsia" w:eastAsiaTheme="minorEastAsia" w:hAnsiTheme="minorEastAsia" w:hint="eastAsia"/>
          <w:sz w:val="24"/>
          <w:szCs w:val="24"/>
        </w:rPr>
        <w:t>；</w:t>
      </w:r>
      <w:r w:rsidR="007964F0" w:rsidRPr="007964F0">
        <w:rPr>
          <w:rFonts w:asciiTheme="minorEastAsia" w:eastAsiaTheme="minorEastAsia" w:hAnsiTheme="minorEastAsia" w:hint="eastAsia"/>
          <w:sz w:val="24"/>
          <w:szCs w:val="24"/>
        </w:rPr>
        <w:t>处理定义时，将前面参数复制过来，接着做函数定义的处理，结束后退栈也是一样</w:t>
      </w:r>
      <w:r w:rsidR="009D2AEB">
        <w:rPr>
          <w:rFonts w:asciiTheme="minorEastAsia" w:eastAsiaTheme="minorEastAsia" w:hAnsiTheme="minorEastAsia" w:hint="eastAsia"/>
          <w:sz w:val="24"/>
          <w:szCs w:val="24"/>
        </w:rPr>
        <w:t>，由此解决了问题。总之，这次课设虽然难度大，但对我的编程能力是一次很大的锻炼，同时也巩固了在课堂上所学习的理论知识。最后，感谢胡雯蔷老师和祝建华老师在实验和课程设计上的耐心指导与帮助!</w:t>
      </w:r>
    </w:p>
    <w:p w14:paraId="43696764" w14:textId="77777777" w:rsidR="00677728" w:rsidRDefault="00677728" w:rsidP="0042186C">
      <w:pPr>
        <w:widowControl/>
        <w:spacing w:line="360" w:lineRule="auto"/>
        <w:jc w:val="left"/>
        <w:rPr>
          <w:b/>
          <w:sz w:val="30"/>
          <w:szCs w:val="30"/>
        </w:rPr>
      </w:pPr>
      <w:r>
        <w:rPr>
          <w:b/>
          <w:sz w:val="30"/>
          <w:szCs w:val="30"/>
        </w:rPr>
        <w:br w:type="page"/>
      </w:r>
    </w:p>
    <w:p w14:paraId="3DB03F98" w14:textId="77777777" w:rsidR="00124121" w:rsidRDefault="00976781" w:rsidP="00677728">
      <w:pPr>
        <w:spacing w:line="300" w:lineRule="auto"/>
        <w:ind w:firstLineChars="200" w:firstLine="602"/>
        <w:outlineLvl w:val="0"/>
        <w:rPr>
          <w:rFonts w:ascii="宋体" w:hAnsi="宋体"/>
          <w:b/>
          <w:sz w:val="30"/>
          <w:szCs w:val="30"/>
        </w:rPr>
      </w:pPr>
      <w:bookmarkStart w:id="46" w:name="_Toc376773677"/>
      <w:bookmarkStart w:id="47" w:name="_Toc125018399"/>
      <w:r w:rsidRPr="00976781">
        <w:rPr>
          <w:rFonts w:ascii="宋体" w:hAnsi="宋体" w:hint="eastAsia"/>
          <w:b/>
          <w:sz w:val="30"/>
          <w:szCs w:val="30"/>
        </w:rPr>
        <w:lastRenderedPageBreak/>
        <w:t>参考</w:t>
      </w:r>
      <w:r w:rsidRPr="00976781">
        <w:rPr>
          <w:rFonts w:ascii="宋体" w:hAnsi="宋体"/>
          <w:b/>
          <w:sz w:val="30"/>
          <w:szCs w:val="30"/>
        </w:rPr>
        <w:t>文献</w:t>
      </w:r>
      <w:bookmarkEnd w:id="46"/>
      <w:bookmarkEnd w:id="47"/>
    </w:p>
    <w:p w14:paraId="2D848303" w14:textId="77777777" w:rsidR="00976781" w:rsidRPr="00976781" w:rsidRDefault="00976781" w:rsidP="00463FC4">
      <w:pPr>
        <w:spacing w:line="360" w:lineRule="auto"/>
        <w:ind w:firstLineChars="206" w:firstLine="494"/>
        <w:rPr>
          <w:rFonts w:ascii="宋体" w:hAnsi="宋体"/>
          <w:sz w:val="24"/>
          <w:szCs w:val="24"/>
        </w:rPr>
      </w:pPr>
      <w:r w:rsidRPr="00976781">
        <w:rPr>
          <w:rFonts w:ascii="宋体" w:hAnsi="宋体"/>
          <w:sz w:val="24"/>
          <w:szCs w:val="24"/>
        </w:rPr>
        <w:t>[</w:t>
      </w:r>
      <w:r w:rsidRPr="00976781">
        <w:rPr>
          <w:rFonts w:ascii="宋体" w:hAnsi="宋体" w:hint="eastAsia"/>
          <w:sz w:val="24"/>
          <w:szCs w:val="24"/>
        </w:rPr>
        <w:t>1</w:t>
      </w:r>
      <w:r w:rsidRPr="00976781">
        <w:rPr>
          <w:rFonts w:ascii="宋体" w:hAnsi="宋体"/>
          <w:sz w:val="24"/>
          <w:szCs w:val="24"/>
        </w:rPr>
        <w:t xml:space="preserve">] </w:t>
      </w:r>
      <w:r w:rsidR="00AD66A9">
        <w:rPr>
          <w:rFonts w:ascii="宋体" w:hAnsi="宋体" w:hint="eastAsia"/>
          <w:sz w:val="24"/>
          <w:szCs w:val="24"/>
        </w:rPr>
        <w:t xml:space="preserve">王生元 </w:t>
      </w:r>
      <w:r w:rsidRPr="00976781">
        <w:rPr>
          <w:rFonts w:ascii="宋体" w:hAnsi="宋体" w:hint="eastAsia"/>
          <w:sz w:val="24"/>
          <w:szCs w:val="24"/>
        </w:rPr>
        <w:t>等</w:t>
      </w:r>
      <w:r w:rsidRPr="00976781">
        <w:rPr>
          <w:rFonts w:ascii="宋体" w:hAnsi="宋体"/>
          <w:sz w:val="24"/>
          <w:szCs w:val="24"/>
        </w:rPr>
        <w:t>.</w:t>
      </w:r>
      <w:r w:rsidRPr="00976781">
        <w:rPr>
          <w:rFonts w:ascii="宋体" w:hAnsi="宋体" w:hint="eastAsia"/>
          <w:sz w:val="24"/>
          <w:szCs w:val="24"/>
        </w:rPr>
        <w:t xml:space="preserve"> 编译原理(第</w:t>
      </w:r>
      <w:r w:rsidR="00AD66A9">
        <w:rPr>
          <w:rFonts w:ascii="宋体" w:hAnsi="宋体" w:hint="eastAsia"/>
          <w:sz w:val="24"/>
          <w:szCs w:val="24"/>
        </w:rPr>
        <w:t>三</w:t>
      </w:r>
      <w:r w:rsidRPr="00976781">
        <w:rPr>
          <w:rFonts w:ascii="宋体" w:hAnsi="宋体" w:hint="eastAsia"/>
          <w:sz w:val="24"/>
          <w:szCs w:val="24"/>
        </w:rPr>
        <w:t>版)</w:t>
      </w:r>
      <w:r w:rsidRPr="00976781">
        <w:rPr>
          <w:rFonts w:ascii="宋体" w:hAnsi="宋体"/>
          <w:sz w:val="24"/>
          <w:szCs w:val="24"/>
        </w:rPr>
        <w:t>.</w:t>
      </w:r>
      <w:r w:rsidRPr="00976781">
        <w:rPr>
          <w:rFonts w:ascii="宋体" w:hAnsi="宋体" w:hint="eastAsia"/>
          <w:sz w:val="24"/>
          <w:szCs w:val="24"/>
        </w:rPr>
        <w:t xml:space="preserve"> 北京：清华大学出版社，</w:t>
      </w:r>
      <w:r w:rsidRPr="00976781">
        <w:rPr>
          <w:rFonts w:ascii="宋体" w:hAnsi="宋体"/>
          <w:sz w:val="24"/>
          <w:szCs w:val="24"/>
        </w:rPr>
        <w:t>200</w:t>
      </w:r>
      <w:r w:rsidR="00AD66A9">
        <w:rPr>
          <w:rFonts w:ascii="宋体" w:hAnsi="宋体" w:hint="eastAsia"/>
          <w:sz w:val="24"/>
          <w:szCs w:val="24"/>
        </w:rPr>
        <w:t>16</w:t>
      </w:r>
    </w:p>
    <w:p w14:paraId="4FA2C6EE" w14:textId="77777777" w:rsidR="00976781" w:rsidRPr="00976781" w:rsidRDefault="00976781" w:rsidP="00463FC4">
      <w:pPr>
        <w:spacing w:line="360" w:lineRule="auto"/>
        <w:ind w:firstLineChars="206" w:firstLine="494"/>
        <w:rPr>
          <w:rFonts w:ascii="宋体" w:hAnsi="宋体"/>
          <w:sz w:val="24"/>
          <w:szCs w:val="24"/>
        </w:rPr>
      </w:pPr>
      <w:r w:rsidRPr="00976781">
        <w:rPr>
          <w:rFonts w:ascii="宋体" w:hAnsi="宋体" w:hint="eastAsia"/>
          <w:sz w:val="24"/>
          <w:szCs w:val="24"/>
        </w:rPr>
        <w:t>[</w:t>
      </w:r>
      <w:r w:rsidRPr="00976781">
        <w:rPr>
          <w:rFonts w:ascii="宋体" w:hAnsi="宋体"/>
          <w:sz w:val="24"/>
          <w:szCs w:val="24"/>
        </w:rPr>
        <w:t>2</w:t>
      </w:r>
      <w:r w:rsidRPr="00976781">
        <w:rPr>
          <w:rFonts w:ascii="宋体" w:hAnsi="宋体" w:hint="eastAsia"/>
          <w:sz w:val="24"/>
          <w:szCs w:val="24"/>
        </w:rPr>
        <w:t>]</w:t>
      </w:r>
      <w:r w:rsidRPr="00976781">
        <w:rPr>
          <w:rFonts w:ascii="宋体" w:hAnsi="宋体"/>
          <w:sz w:val="24"/>
          <w:szCs w:val="24"/>
        </w:rPr>
        <w:t xml:space="preserve"> </w:t>
      </w:r>
      <w:r w:rsidRPr="00976781">
        <w:rPr>
          <w:rFonts w:ascii="宋体" w:hAnsi="宋体" w:hint="eastAsia"/>
          <w:sz w:val="24"/>
          <w:szCs w:val="24"/>
        </w:rPr>
        <w:t>胡伦俊等</w:t>
      </w:r>
      <w:r w:rsidRPr="00976781">
        <w:rPr>
          <w:rFonts w:ascii="宋体" w:hAnsi="宋体"/>
          <w:sz w:val="24"/>
          <w:szCs w:val="24"/>
        </w:rPr>
        <w:t>.</w:t>
      </w:r>
      <w:r w:rsidRPr="00976781">
        <w:rPr>
          <w:rFonts w:ascii="宋体" w:hAnsi="宋体" w:hint="eastAsia"/>
          <w:sz w:val="24"/>
          <w:szCs w:val="24"/>
        </w:rPr>
        <w:t xml:space="preserve"> 编译原理(第二版)</w:t>
      </w:r>
      <w:r w:rsidRPr="00976781">
        <w:rPr>
          <w:rFonts w:ascii="宋体" w:hAnsi="宋体"/>
          <w:sz w:val="24"/>
          <w:szCs w:val="24"/>
        </w:rPr>
        <w:t>.</w:t>
      </w:r>
      <w:r w:rsidRPr="00976781">
        <w:rPr>
          <w:rFonts w:ascii="宋体" w:hAnsi="宋体" w:hint="eastAsia"/>
          <w:sz w:val="24"/>
          <w:szCs w:val="24"/>
        </w:rPr>
        <w:t xml:space="preserve"> 北京：电子工业出版社，</w:t>
      </w:r>
      <w:r w:rsidRPr="00976781">
        <w:rPr>
          <w:rFonts w:ascii="宋体" w:hAnsi="宋体"/>
          <w:sz w:val="24"/>
          <w:szCs w:val="24"/>
        </w:rPr>
        <w:t>2005</w:t>
      </w:r>
    </w:p>
    <w:p w14:paraId="32B6852F" w14:textId="77777777" w:rsidR="00E362DB" w:rsidRPr="00E362DB" w:rsidRDefault="00E362DB" w:rsidP="00463FC4">
      <w:pPr>
        <w:spacing w:line="360" w:lineRule="auto"/>
        <w:ind w:firstLineChars="206" w:firstLine="494"/>
        <w:rPr>
          <w:rFonts w:ascii="宋体" w:hAnsi="宋体"/>
          <w:sz w:val="24"/>
          <w:szCs w:val="24"/>
        </w:rPr>
      </w:pPr>
      <w:r w:rsidRPr="00E362DB">
        <w:rPr>
          <w:rFonts w:ascii="宋体" w:hAnsi="宋体" w:hint="eastAsia"/>
          <w:sz w:val="24"/>
          <w:szCs w:val="24"/>
        </w:rPr>
        <w:t>[</w:t>
      </w:r>
      <w:r>
        <w:rPr>
          <w:rFonts w:ascii="宋体" w:hAnsi="宋体"/>
          <w:sz w:val="24"/>
          <w:szCs w:val="24"/>
        </w:rPr>
        <w:t>3</w:t>
      </w:r>
      <w:r w:rsidRPr="00E362DB">
        <w:rPr>
          <w:rFonts w:ascii="宋体" w:hAnsi="宋体" w:hint="eastAsia"/>
          <w:sz w:val="24"/>
          <w:szCs w:val="24"/>
        </w:rPr>
        <w:t>] 王元珍等. 80X86汇编语言程序设计. 武汉：华中科技大学出版社,2005</w:t>
      </w:r>
    </w:p>
    <w:p w14:paraId="1F20250F" w14:textId="77777777" w:rsidR="00E362DB" w:rsidRPr="00E362DB" w:rsidRDefault="00E362DB" w:rsidP="00463FC4">
      <w:pPr>
        <w:spacing w:line="360" w:lineRule="auto"/>
        <w:ind w:firstLineChars="206" w:firstLine="494"/>
        <w:rPr>
          <w:rFonts w:ascii="宋体" w:hAnsi="宋体"/>
          <w:sz w:val="24"/>
          <w:szCs w:val="24"/>
        </w:rPr>
      </w:pPr>
      <w:r w:rsidRPr="00E362DB">
        <w:rPr>
          <w:rFonts w:ascii="宋体" w:hAnsi="宋体" w:hint="eastAsia"/>
          <w:sz w:val="24"/>
          <w:szCs w:val="24"/>
        </w:rPr>
        <w:t>[</w:t>
      </w:r>
      <w:r>
        <w:rPr>
          <w:rFonts w:ascii="宋体" w:hAnsi="宋体"/>
          <w:sz w:val="24"/>
          <w:szCs w:val="24"/>
        </w:rPr>
        <w:t>4</w:t>
      </w:r>
      <w:r w:rsidRPr="00E362DB">
        <w:rPr>
          <w:rFonts w:ascii="宋体" w:hAnsi="宋体" w:hint="eastAsia"/>
          <w:sz w:val="24"/>
          <w:szCs w:val="24"/>
        </w:rPr>
        <w:t>] 王雷等. 编译原理课程设计. 北京：机械工业出版社，2005</w:t>
      </w:r>
    </w:p>
    <w:p w14:paraId="2F3A60C8" w14:textId="77777777" w:rsidR="00976781" w:rsidRDefault="00E362DB" w:rsidP="00463FC4">
      <w:pPr>
        <w:spacing w:line="360" w:lineRule="auto"/>
        <w:ind w:firstLineChars="206" w:firstLine="494"/>
        <w:rPr>
          <w:rFonts w:ascii="宋体" w:hAnsi="宋体"/>
          <w:sz w:val="24"/>
          <w:szCs w:val="24"/>
        </w:rPr>
      </w:pPr>
      <w:r w:rsidRPr="00E362DB">
        <w:rPr>
          <w:rFonts w:ascii="宋体" w:hAnsi="宋体" w:hint="eastAsia"/>
          <w:sz w:val="24"/>
          <w:szCs w:val="24"/>
        </w:rPr>
        <w:t>[</w:t>
      </w:r>
      <w:r>
        <w:rPr>
          <w:rFonts w:ascii="宋体" w:hAnsi="宋体"/>
          <w:sz w:val="24"/>
          <w:szCs w:val="24"/>
        </w:rPr>
        <w:t>5</w:t>
      </w:r>
      <w:r w:rsidRPr="00E362DB">
        <w:rPr>
          <w:rFonts w:ascii="宋体" w:hAnsi="宋体" w:hint="eastAsia"/>
          <w:sz w:val="24"/>
          <w:szCs w:val="24"/>
        </w:rPr>
        <w:t>] 曹计昌等. C语言程序设计. 北京：科学出版社，2008</w:t>
      </w:r>
    </w:p>
    <w:p w14:paraId="6D9F9233" w14:textId="77777777" w:rsidR="00677728" w:rsidRDefault="00677728">
      <w:pPr>
        <w:widowControl/>
        <w:jc w:val="left"/>
        <w:rPr>
          <w:rFonts w:ascii="宋体" w:hAnsi="宋体"/>
          <w:sz w:val="24"/>
          <w:szCs w:val="24"/>
        </w:rPr>
      </w:pPr>
    </w:p>
    <w:sectPr w:rsidR="00677728" w:rsidSect="00074358">
      <w:footerReference w:type="default" r:id="rId34"/>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91F00A" w14:textId="77777777" w:rsidR="00DB7EA2" w:rsidRDefault="00DB7EA2" w:rsidP="00074358">
      <w:r>
        <w:separator/>
      </w:r>
    </w:p>
  </w:endnote>
  <w:endnote w:type="continuationSeparator" w:id="0">
    <w:p w14:paraId="3654C912" w14:textId="77777777" w:rsidR="00DB7EA2" w:rsidRDefault="00DB7EA2" w:rsidP="00074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C94171" w14:textId="77777777" w:rsidR="0042186C" w:rsidRDefault="0042186C">
    <w:pPr>
      <w:pStyle w:val="a5"/>
      <w:jc w:val="right"/>
    </w:pPr>
    <w:r>
      <w:fldChar w:fldCharType="begin"/>
    </w:r>
    <w:r>
      <w:instrText>PAGE   \* MERGEFORMAT</w:instrText>
    </w:r>
    <w:r>
      <w:fldChar w:fldCharType="separate"/>
    </w:r>
    <w:r w:rsidRPr="00D65034">
      <w:rPr>
        <w:noProof/>
        <w:lang w:val="zh-CN"/>
      </w:rPr>
      <w:t>7</w:t>
    </w:r>
    <w:r>
      <w:fldChar w:fldCharType="end"/>
    </w:r>
  </w:p>
  <w:p w14:paraId="3EE04D2A" w14:textId="77777777" w:rsidR="0042186C" w:rsidRDefault="0042186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11714F" w14:textId="77777777" w:rsidR="00DB7EA2" w:rsidRDefault="00DB7EA2" w:rsidP="00074358">
      <w:r>
        <w:separator/>
      </w:r>
    </w:p>
  </w:footnote>
  <w:footnote w:type="continuationSeparator" w:id="0">
    <w:p w14:paraId="760A09C3" w14:textId="77777777" w:rsidR="00DB7EA2" w:rsidRDefault="00DB7EA2" w:rsidP="000743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multilevel"/>
    <w:tmpl w:val="00000005"/>
    <w:lvl w:ilvl="0">
      <w:start w:val="1"/>
      <w:numFmt w:val="decimal"/>
      <w:lvlText w:val="3.1.%1 "/>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0000007"/>
    <w:multiLevelType w:val="multilevel"/>
    <w:tmpl w:val="00000007"/>
    <w:lvl w:ilvl="0">
      <w:start w:val="1"/>
      <w:numFmt w:val="decimal"/>
      <w:lvlText w:val="3.2.%1 "/>
      <w:lvlJc w:val="left"/>
      <w:pPr>
        <w:ind w:left="1742" w:hanging="420"/>
      </w:pPr>
      <w:rPr>
        <w:rFonts w:hint="eastAsia"/>
      </w:rPr>
    </w:lvl>
    <w:lvl w:ilvl="1">
      <w:start w:val="1"/>
      <w:numFmt w:val="decimal"/>
      <w:lvlText w:val="3.2.%2 "/>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C"/>
    <w:multiLevelType w:val="multilevel"/>
    <w:tmpl w:val="0000000C"/>
    <w:lvl w:ilvl="0">
      <w:start w:val="1"/>
      <w:numFmt w:val="decimal"/>
      <w:lvlText w:val="%1 "/>
      <w:lvlJc w:val="center"/>
      <w:pPr>
        <w:ind w:left="840" w:hanging="420"/>
      </w:pPr>
      <w:rPr>
        <w:rFonts w:ascii="Times New Roman" w:hAnsi="Times New Roman" w:cs="Times New Roman" w:hint="default"/>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0000000D"/>
    <w:multiLevelType w:val="multilevel"/>
    <w:tmpl w:val="0000000D"/>
    <w:lvl w:ilvl="0">
      <w:start w:val="1"/>
      <w:numFmt w:val="decimal"/>
      <w:lvlText w:val="3.%1 "/>
      <w:lvlJc w:val="left"/>
      <w:pPr>
        <w:ind w:left="420" w:hanging="420"/>
      </w:pPr>
      <w:rPr>
        <w:rFonts w:ascii="Times New Roman" w:hAnsi="Times New Roman" w:cs="Times New Roman" w:hint="default"/>
      </w:rPr>
    </w:lvl>
    <w:lvl w:ilvl="1">
      <w:start w:val="1"/>
      <w:numFmt w:val="lowerLetter"/>
      <w:lvlText w:val="%2)"/>
      <w:lvlJc w:val="left"/>
      <w:pPr>
        <w:ind w:left="554" w:hanging="420"/>
      </w:pPr>
    </w:lvl>
    <w:lvl w:ilvl="2">
      <w:start w:val="1"/>
      <w:numFmt w:val="lowerRoman"/>
      <w:lvlText w:val="%3."/>
      <w:lvlJc w:val="right"/>
      <w:pPr>
        <w:ind w:left="974" w:hanging="420"/>
      </w:pPr>
    </w:lvl>
    <w:lvl w:ilvl="3">
      <w:start w:val="1"/>
      <w:numFmt w:val="decimal"/>
      <w:lvlText w:val="%4."/>
      <w:lvlJc w:val="left"/>
      <w:pPr>
        <w:ind w:left="1394" w:hanging="420"/>
      </w:pPr>
    </w:lvl>
    <w:lvl w:ilvl="4">
      <w:start w:val="1"/>
      <w:numFmt w:val="lowerLetter"/>
      <w:lvlText w:val="%5)"/>
      <w:lvlJc w:val="left"/>
      <w:pPr>
        <w:ind w:left="1814" w:hanging="420"/>
      </w:pPr>
    </w:lvl>
    <w:lvl w:ilvl="5">
      <w:start w:val="1"/>
      <w:numFmt w:val="lowerRoman"/>
      <w:lvlText w:val="%6."/>
      <w:lvlJc w:val="right"/>
      <w:pPr>
        <w:ind w:left="2234" w:hanging="420"/>
      </w:pPr>
    </w:lvl>
    <w:lvl w:ilvl="6">
      <w:start w:val="1"/>
      <w:numFmt w:val="decimal"/>
      <w:lvlText w:val="%7."/>
      <w:lvlJc w:val="left"/>
      <w:pPr>
        <w:ind w:left="2654" w:hanging="420"/>
      </w:pPr>
    </w:lvl>
    <w:lvl w:ilvl="7">
      <w:start w:val="1"/>
      <w:numFmt w:val="lowerLetter"/>
      <w:lvlText w:val="%8)"/>
      <w:lvlJc w:val="left"/>
      <w:pPr>
        <w:ind w:left="3074" w:hanging="420"/>
      </w:pPr>
    </w:lvl>
    <w:lvl w:ilvl="8">
      <w:start w:val="1"/>
      <w:numFmt w:val="lowerRoman"/>
      <w:lvlText w:val="%9."/>
      <w:lvlJc w:val="right"/>
      <w:pPr>
        <w:ind w:left="3494" w:hanging="420"/>
      </w:pPr>
    </w:lvl>
  </w:abstractNum>
  <w:abstractNum w:abstractNumId="4" w15:restartNumberingAfterBreak="0">
    <w:nsid w:val="000A3358"/>
    <w:multiLevelType w:val="multilevel"/>
    <w:tmpl w:val="DA0219BC"/>
    <w:lvl w:ilvl="0">
      <w:start w:val="1"/>
      <w:numFmt w:val="decimal"/>
      <w:lvlText w:val="%1)"/>
      <w:lvlJc w:val="left"/>
      <w:pPr>
        <w:ind w:left="840" w:hanging="420"/>
      </w:pPr>
      <w:rPr>
        <w:rFonts w:cs="Times New Roman" w:hint="default"/>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02D26B47"/>
    <w:multiLevelType w:val="hybridMultilevel"/>
    <w:tmpl w:val="55B097F4"/>
    <w:lvl w:ilvl="0" w:tplc="4E72F9E4">
      <w:start w:val="1"/>
      <w:numFmt w:val="decimal"/>
      <w:lvlText w:val="3.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79424C"/>
    <w:multiLevelType w:val="multilevel"/>
    <w:tmpl w:val="DA0219BC"/>
    <w:lvl w:ilvl="0">
      <w:start w:val="1"/>
      <w:numFmt w:val="decimal"/>
      <w:lvlText w:val="%1)"/>
      <w:lvlJc w:val="left"/>
      <w:pPr>
        <w:ind w:left="840" w:hanging="420"/>
      </w:pPr>
      <w:rPr>
        <w:rFonts w:cs="Times New Roman" w:hint="default"/>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A1C14EC"/>
    <w:multiLevelType w:val="hybridMultilevel"/>
    <w:tmpl w:val="8C6C7990"/>
    <w:lvl w:ilvl="0" w:tplc="FC04BB6E">
      <w:start w:val="1"/>
      <w:numFmt w:val="decimal"/>
      <w:lvlText w:val="5.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BC12D88"/>
    <w:multiLevelType w:val="hybridMultilevel"/>
    <w:tmpl w:val="CE3C8598"/>
    <w:lvl w:ilvl="0" w:tplc="5DAE629A">
      <w:start w:val="1"/>
      <w:numFmt w:val="decimal"/>
      <w:lvlText w:val="3.3.%1 "/>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E2C671F"/>
    <w:multiLevelType w:val="multilevel"/>
    <w:tmpl w:val="54B4E5FA"/>
    <w:lvl w:ilvl="0">
      <w:start w:val="1"/>
      <w:numFmt w:val="decimal"/>
      <w:lvlText w:val="5.%1 "/>
      <w:lvlJc w:val="left"/>
      <w:pPr>
        <w:ind w:left="840" w:hanging="420"/>
      </w:pPr>
      <w:rPr>
        <w:rFonts w:cs="Times New Roman" w:hint="eastAsia"/>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11440111"/>
    <w:multiLevelType w:val="hybridMultilevel"/>
    <w:tmpl w:val="80CC97E4"/>
    <w:lvl w:ilvl="0" w:tplc="B0042536">
      <w:start w:val="1"/>
      <w:numFmt w:val="decimal"/>
      <w:lvlText w:val="（%1）"/>
      <w:lvlJc w:val="left"/>
      <w:pPr>
        <w:ind w:left="720" w:hanging="720"/>
      </w:pPr>
      <w:rPr>
        <w:rFonts w:ascii="Times New Roman" w:hAnsi="Times New Roman"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31831A7"/>
    <w:multiLevelType w:val="hybridMultilevel"/>
    <w:tmpl w:val="F5405F1A"/>
    <w:lvl w:ilvl="0" w:tplc="04090011">
      <w:start w:val="1"/>
      <w:numFmt w:val="decimal"/>
      <w:lvlText w:val="%1)"/>
      <w:lvlJc w:val="left"/>
      <w:pPr>
        <w:ind w:left="1259" w:hanging="420"/>
      </w:p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12" w15:restartNumberingAfterBreak="0">
    <w:nsid w:val="14A1294B"/>
    <w:multiLevelType w:val="hybridMultilevel"/>
    <w:tmpl w:val="A69881B6"/>
    <w:lvl w:ilvl="0" w:tplc="9DA8A7B0">
      <w:start w:val="1"/>
      <w:numFmt w:val="decimal"/>
      <w:lvlText w:val="5.1.%1 "/>
      <w:lvlJc w:val="left"/>
      <w:pPr>
        <w:ind w:left="1679" w:hanging="420"/>
      </w:pPr>
      <w:rPr>
        <w:rFonts w:hint="eastAsia"/>
      </w:rPr>
    </w:lvl>
    <w:lvl w:ilvl="1" w:tplc="9DA8A7B0">
      <w:start w:val="1"/>
      <w:numFmt w:val="decimal"/>
      <w:lvlText w:val="5.1.%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430B24"/>
    <w:multiLevelType w:val="hybridMultilevel"/>
    <w:tmpl w:val="2B14F31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4D36F86"/>
    <w:multiLevelType w:val="hybridMultilevel"/>
    <w:tmpl w:val="7BCCD012"/>
    <w:lvl w:ilvl="0" w:tplc="26F85AC2">
      <w:start w:val="1"/>
      <w:numFmt w:val="decimal"/>
      <w:lvlText w:val="6.1.%1 "/>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F0944"/>
    <w:multiLevelType w:val="hybridMultilevel"/>
    <w:tmpl w:val="90CC6A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A763EED"/>
    <w:multiLevelType w:val="hybridMultilevel"/>
    <w:tmpl w:val="6BCCFC10"/>
    <w:lvl w:ilvl="0" w:tplc="0DA0EDFE">
      <w:start w:val="1"/>
      <w:numFmt w:val="decimal"/>
      <w:lvlText w:val="5.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0B4265"/>
    <w:multiLevelType w:val="hybridMultilevel"/>
    <w:tmpl w:val="0AF23A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EC84185"/>
    <w:multiLevelType w:val="hybridMultilevel"/>
    <w:tmpl w:val="7CAC47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28C4A0F"/>
    <w:multiLevelType w:val="hybridMultilevel"/>
    <w:tmpl w:val="DAB86DE2"/>
    <w:lvl w:ilvl="0" w:tplc="20AE1732">
      <w:start w:val="1"/>
      <w:numFmt w:val="decimal"/>
      <w:lvlText w:val="3.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A45C2D"/>
    <w:multiLevelType w:val="hybridMultilevel"/>
    <w:tmpl w:val="F77C1A7C"/>
    <w:lvl w:ilvl="0" w:tplc="213A18B2">
      <w:start w:val="1"/>
      <w:numFmt w:val="decimal"/>
      <w:lvlText w:val="4.3.%1 "/>
      <w:lvlJc w:val="left"/>
      <w:pPr>
        <w:ind w:left="900" w:hanging="420"/>
      </w:pPr>
      <w:rPr>
        <w:rFonts w:hint="eastAsia"/>
      </w:rPr>
    </w:lvl>
    <w:lvl w:ilvl="1" w:tplc="213A18B2">
      <w:start w:val="1"/>
      <w:numFmt w:val="decimal"/>
      <w:lvlText w:val="4.3.%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2F33333"/>
    <w:multiLevelType w:val="multilevel"/>
    <w:tmpl w:val="E6726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5C3955"/>
    <w:multiLevelType w:val="hybridMultilevel"/>
    <w:tmpl w:val="0F987F4A"/>
    <w:lvl w:ilvl="0" w:tplc="ADC63874">
      <w:start w:val="1"/>
      <w:numFmt w:val="decimal"/>
      <w:lvlText w:val="5.%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77E68A9"/>
    <w:multiLevelType w:val="multilevel"/>
    <w:tmpl w:val="BB6A7B0C"/>
    <w:lvl w:ilvl="0">
      <w:start w:val="1"/>
      <w:numFmt w:val="decimal"/>
      <w:lvlText w:val="4.%1 "/>
      <w:lvlJc w:val="left"/>
      <w:pPr>
        <w:ind w:left="840" w:hanging="420"/>
      </w:pPr>
      <w:rPr>
        <w:rFonts w:cs="Times New Roman" w:hint="eastAsia"/>
      </w:rPr>
    </w:lvl>
    <w:lvl w:ilvl="1">
      <w:start w:val="1"/>
      <w:numFmt w:val="decimal"/>
      <w:lvlText w:val="6.%2"/>
      <w:lvlJc w:val="left"/>
      <w:pPr>
        <w:ind w:left="1260" w:hanging="420"/>
      </w:pPr>
      <w:rPr>
        <w:rFonts w:hint="eastAsia"/>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50464C3D"/>
    <w:multiLevelType w:val="hybridMultilevel"/>
    <w:tmpl w:val="0C3A76AE"/>
    <w:lvl w:ilvl="0" w:tplc="0DA0EDFE">
      <w:start w:val="1"/>
      <w:numFmt w:val="decimal"/>
      <w:lvlText w:val="5.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F66DAA"/>
    <w:multiLevelType w:val="hybridMultilevel"/>
    <w:tmpl w:val="BA7CD80A"/>
    <w:lvl w:ilvl="0" w:tplc="213A18B2">
      <w:start w:val="1"/>
      <w:numFmt w:val="decimal"/>
      <w:lvlText w:val="4.3.%1 "/>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7813156"/>
    <w:multiLevelType w:val="hybridMultilevel"/>
    <w:tmpl w:val="E52458A0"/>
    <w:lvl w:ilvl="0" w:tplc="9DA8A7B0">
      <w:start w:val="1"/>
      <w:numFmt w:val="decimal"/>
      <w:lvlText w:val="5.1.%1 "/>
      <w:lvlJc w:val="left"/>
      <w:pPr>
        <w:ind w:left="1679"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EDC75EA"/>
    <w:multiLevelType w:val="hybridMultilevel"/>
    <w:tmpl w:val="B1802624"/>
    <w:lvl w:ilvl="0" w:tplc="5DAE629A">
      <w:start w:val="1"/>
      <w:numFmt w:val="decimal"/>
      <w:lvlText w:val="3.3.%1 "/>
      <w:lvlJc w:val="left"/>
      <w:pPr>
        <w:ind w:left="840" w:hanging="420"/>
      </w:pPr>
      <w:rPr>
        <w:rFonts w:hint="eastAsia"/>
      </w:rPr>
    </w:lvl>
    <w:lvl w:ilvl="1" w:tplc="5DAE629A">
      <w:start w:val="1"/>
      <w:numFmt w:val="decimal"/>
      <w:lvlText w:val="3.3.%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F2A082B"/>
    <w:multiLevelType w:val="hybridMultilevel"/>
    <w:tmpl w:val="EE6435DC"/>
    <w:lvl w:ilvl="0" w:tplc="398AD742">
      <w:start w:val="1"/>
      <w:numFmt w:val="decimal"/>
      <w:lvlText w:val="%1) "/>
      <w:lvlJc w:val="left"/>
      <w:pPr>
        <w:ind w:left="846" w:hanging="420"/>
      </w:pPr>
      <w:rPr>
        <w:rFonts w:ascii="Times New Roman" w:hAnsi="Times New Roman" w:cs="Times New Roman"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9" w15:restartNumberingAfterBreak="0">
    <w:nsid w:val="685F578C"/>
    <w:multiLevelType w:val="hybridMultilevel"/>
    <w:tmpl w:val="95C42322"/>
    <w:lvl w:ilvl="0" w:tplc="FA7293FC">
      <w:start w:val="1"/>
      <w:numFmt w:val="decimal"/>
      <w:lvlText w:val="%1 "/>
      <w:lvlJc w:val="center"/>
      <w:pPr>
        <w:ind w:left="840" w:hanging="420"/>
      </w:pPr>
      <w:rPr>
        <w:rFonts w:ascii="Times New Roman" w:hAnsi="Times New Roman" w:cs="Times New Roman" w:hint="default"/>
      </w:rPr>
    </w:lvl>
    <w:lvl w:ilvl="1" w:tplc="215E6290">
      <w:start w:val="1"/>
      <w:numFmt w:val="decimal"/>
      <w:lvlText w:val="6.%2"/>
      <w:lvlJc w:val="left"/>
      <w:pPr>
        <w:ind w:left="1260" w:hanging="420"/>
      </w:pPr>
      <w:rPr>
        <w:rFonts w:hint="eastAsia"/>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E0D2F5C"/>
    <w:multiLevelType w:val="hybridMultilevel"/>
    <w:tmpl w:val="0B8E8194"/>
    <w:lvl w:ilvl="0" w:tplc="7F08CCF8">
      <w:start w:val="1"/>
      <w:numFmt w:val="decimal"/>
      <w:lvlText w:val="（%1）"/>
      <w:lvlJc w:val="left"/>
      <w:pPr>
        <w:ind w:left="420" w:hanging="42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F49140E"/>
    <w:multiLevelType w:val="hybridMultilevel"/>
    <w:tmpl w:val="0F243B82"/>
    <w:lvl w:ilvl="0" w:tplc="0DA0EDFE">
      <w:start w:val="1"/>
      <w:numFmt w:val="decimal"/>
      <w:lvlText w:val="5.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F5724C3"/>
    <w:multiLevelType w:val="hybridMultilevel"/>
    <w:tmpl w:val="0F58E1EA"/>
    <w:lvl w:ilvl="0" w:tplc="FC04BB6E">
      <w:start w:val="1"/>
      <w:numFmt w:val="decimal"/>
      <w:lvlText w:val="5.2.%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8DA0AAA"/>
    <w:multiLevelType w:val="multilevel"/>
    <w:tmpl w:val="9E68A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59655C"/>
    <w:multiLevelType w:val="hybridMultilevel"/>
    <w:tmpl w:val="5FE2FF52"/>
    <w:lvl w:ilvl="0" w:tplc="5AF4D1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 w:numId="5">
    <w:abstractNumId w:val="8"/>
  </w:num>
  <w:num w:numId="6">
    <w:abstractNumId w:val="27"/>
  </w:num>
  <w:num w:numId="7">
    <w:abstractNumId w:val="22"/>
  </w:num>
  <w:num w:numId="8">
    <w:abstractNumId w:val="23"/>
  </w:num>
  <w:num w:numId="9">
    <w:abstractNumId w:val="13"/>
  </w:num>
  <w:num w:numId="10">
    <w:abstractNumId w:val="18"/>
  </w:num>
  <w:num w:numId="11">
    <w:abstractNumId w:val="14"/>
  </w:num>
  <w:num w:numId="12">
    <w:abstractNumId w:val="9"/>
  </w:num>
  <w:num w:numId="13">
    <w:abstractNumId w:val="26"/>
  </w:num>
  <w:num w:numId="14">
    <w:abstractNumId w:val="12"/>
  </w:num>
  <w:num w:numId="15">
    <w:abstractNumId w:val="11"/>
  </w:num>
  <w:num w:numId="16">
    <w:abstractNumId w:val="7"/>
  </w:num>
  <w:num w:numId="17">
    <w:abstractNumId w:val="29"/>
  </w:num>
  <w:num w:numId="18">
    <w:abstractNumId w:val="28"/>
  </w:num>
  <w:num w:numId="19">
    <w:abstractNumId w:val="4"/>
  </w:num>
  <w:num w:numId="20">
    <w:abstractNumId w:val="6"/>
  </w:num>
  <w:num w:numId="21">
    <w:abstractNumId w:val="32"/>
  </w:num>
  <w:num w:numId="22">
    <w:abstractNumId w:val="31"/>
  </w:num>
  <w:num w:numId="23">
    <w:abstractNumId w:val="16"/>
  </w:num>
  <w:num w:numId="24">
    <w:abstractNumId w:val="24"/>
  </w:num>
  <w:num w:numId="25">
    <w:abstractNumId w:val="19"/>
  </w:num>
  <w:num w:numId="26">
    <w:abstractNumId w:val="5"/>
  </w:num>
  <w:num w:numId="27">
    <w:abstractNumId w:val="25"/>
  </w:num>
  <w:num w:numId="28">
    <w:abstractNumId w:val="20"/>
  </w:num>
  <w:num w:numId="29">
    <w:abstractNumId w:val="21"/>
  </w:num>
  <w:num w:numId="30">
    <w:abstractNumId w:val="34"/>
  </w:num>
  <w:num w:numId="31">
    <w:abstractNumId w:val="33"/>
  </w:num>
  <w:num w:numId="32">
    <w:abstractNumId w:val="17"/>
  </w:num>
  <w:num w:numId="33">
    <w:abstractNumId w:val="15"/>
  </w:num>
  <w:num w:numId="34">
    <w:abstractNumId w:val="10"/>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5AF9"/>
    <w:rsid w:val="00002876"/>
    <w:rsid w:val="00012277"/>
    <w:rsid w:val="00020E7C"/>
    <w:rsid w:val="000236FE"/>
    <w:rsid w:val="00033EAA"/>
    <w:rsid w:val="00041DB4"/>
    <w:rsid w:val="00044E60"/>
    <w:rsid w:val="0005038A"/>
    <w:rsid w:val="00050BB1"/>
    <w:rsid w:val="00070CC1"/>
    <w:rsid w:val="00074358"/>
    <w:rsid w:val="000805E9"/>
    <w:rsid w:val="000852B3"/>
    <w:rsid w:val="00091DC1"/>
    <w:rsid w:val="00094F3F"/>
    <w:rsid w:val="000A090E"/>
    <w:rsid w:val="000A3342"/>
    <w:rsid w:val="000A369E"/>
    <w:rsid w:val="000A73F4"/>
    <w:rsid w:val="000B2A9D"/>
    <w:rsid w:val="000C2A9B"/>
    <w:rsid w:val="000C4BBD"/>
    <w:rsid w:val="000C5661"/>
    <w:rsid w:val="000E7624"/>
    <w:rsid w:val="000F1DE5"/>
    <w:rsid w:val="00102D61"/>
    <w:rsid w:val="001122CC"/>
    <w:rsid w:val="0012044B"/>
    <w:rsid w:val="00124121"/>
    <w:rsid w:val="001727DD"/>
    <w:rsid w:val="00172A27"/>
    <w:rsid w:val="0019267E"/>
    <w:rsid w:val="001B6356"/>
    <w:rsid w:val="00235E05"/>
    <w:rsid w:val="00256EBC"/>
    <w:rsid w:val="002604D9"/>
    <w:rsid w:val="002620AD"/>
    <w:rsid w:val="00277E19"/>
    <w:rsid w:val="002B24D3"/>
    <w:rsid w:val="002C0ED7"/>
    <w:rsid w:val="002C5C7B"/>
    <w:rsid w:val="002D19EA"/>
    <w:rsid w:val="002E1BEC"/>
    <w:rsid w:val="002E2838"/>
    <w:rsid w:val="00300300"/>
    <w:rsid w:val="003071C2"/>
    <w:rsid w:val="00322A34"/>
    <w:rsid w:val="00326FDF"/>
    <w:rsid w:val="003350DC"/>
    <w:rsid w:val="00340538"/>
    <w:rsid w:val="00343CF5"/>
    <w:rsid w:val="00365323"/>
    <w:rsid w:val="0039496C"/>
    <w:rsid w:val="003A08C8"/>
    <w:rsid w:val="003B43AE"/>
    <w:rsid w:val="003B5AFE"/>
    <w:rsid w:val="003B68CD"/>
    <w:rsid w:val="003C1B19"/>
    <w:rsid w:val="003E692B"/>
    <w:rsid w:val="003F6F9A"/>
    <w:rsid w:val="004013A8"/>
    <w:rsid w:val="00411533"/>
    <w:rsid w:val="0042186C"/>
    <w:rsid w:val="00421DD5"/>
    <w:rsid w:val="004375B6"/>
    <w:rsid w:val="00462C5C"/>
    <w:rsid w:val="00463FC4"/>
    <w:rsid w:val="0046745D"/>
    <w:rsid w:val="004750BE"/>
    <w:rsid w:val="00491DDE"/>
    <w:rsid w:val="004A1727"/>
    <w:rsid w:val="004B5D96"/>
    <w:rsid w:val="004B7032"/>
    <w:rsid w:val="004B7A93"/>
    <w:rsid w:val="004C02E6"/>
    <w:rsid w:val="004D2C54"/>
    <w:rsid w:val="004E500B"/>
    <w:rsid w:val="004F0C87"/>
    <w:rsid w:val="004F1C96"/>
    <w:rsid w:val="00502876"/>
    <w:rsid w:val="005046A1"/>
    <w:rsid w:val="00513174"/>
    <w:rsid w:val="00516448"/>
    <w:rsid w:val="005245F3"/>
    <w:rsid w:val="00533FC5"/>
    <w:rsid w:val="00534EFF"/>
    <w:rsid w:val="00543531"/>
    <w:rsid w:val="00553AC1"/>
    <w:rsid w:val="0055533A"/>
    <w:rsid w:val="00555C2D"/>
    <w:rsid w:val="00575993"/>
    <w:rsid w:val="00581E67"/>
    <w:rsid w:val="00581F9D"/>
    <w:rsid w:val="005846D1"/>
    <w:rsid w:val="005A40A7"/>
    <w:rsid w:val="005B475A"/>
    <w:rsid w:val="005C0AAD"/>
    <w:rsid w:val="005C2E7C"/>
    <w:rsid w:val="005C5D02"/>
    <w:rsid w:val="005D2388"/>
    <w:rsid w:val="005D714D"/>
    <w:rsid w:val="005E5322"/>
    <w:rsid w:val="005E56E0"/>
    <w:rsid w:val="005F154C"/>
    <w:rsid w:val="005F2C8D"/>
    <w:rsid w:val="005F65ED"/>
    <w:rsid w:val="006015B6"/>
    <w:rsid w:val="00623A08"/>
    <w:rsid w:val="00631507"/>
    <w:rsid w:val="00631EF3"/>
    <w:rsid w:val="00636E75"/>
    <w:rsid w:val="00644916"/>
    <w:rsid w:val="006505D2"/>
    <w:rsid w:val="00652DFC"/>
    <w:rsid w:val="006545E1"/>
    <w:rsid w:val="00667BC2"/>
    <w:rsid w:val="00677728"/>
    <w:rsid w:val="00694C78"/>
    <w:rsid w:val="006B262E"/>
    <w:rsid w:val="006B2E36"/>
    <w:rsid w:val="006B43E6"/>
    <w:rsid w:val="0073286E"/>
    <w:rsid w:val="00746D97"/>
    <w:rsid w:val="00746E67"/>
    <w:rsid w:val="00784931"/>
    <w:rsid w:val="00791F15"/>
    <w:rsid w:val="007964F0"/>
    <w:rsid w:val="007A7DF0"/>
    <w:rsid w:val="007B77A0"/>
    <w:rsid w:val="007C3FBE"/>
    <w:rsid w:val="007E0267"/>
    <w:rsid w:val="007E02DA"/>
    <w:rsid w:val="007E08CE"/>
    <w:rsid w:val="008210DE"/>
    <w:rsid w:val="008239C4"/>
    <w:rsid w:val="00833F65"/>
    <w:rsid w:val="00840FB4"/>
    <w:rsid w:val="008619CF"/>
    <w:rsid w:val="00877029"/>
    <w:rsid w:val="00883C30"/>
    <w:rsid w:val="0088593D"/>
    <w:rsid w:val="008C3E64"/>
    <w:rsid w:val="008D2563"/>
    <w:rsid w:val="008E4350"/>
    <w:rsid w:val="00904AE7"/>
    <w:rsid w:val="0090773E"/>
    <w:rsid w:val="009135D4"/>
    <w:rsid w:val="00915F4F"/>
    <w:rsid w:val="00916136"/>
    <w:rsid w:val="00916B50"/>
    <w:rsid w:val="00917F7D"/>
    <w:rsid w:val="009222B2"/>
    <w:rsid w:val="00927B6D"/>
    <w:rsid w:val="00940236"/>
    <w:rsid w:val="00954EF7"/>
    <w:rsid w:val="009721FF"/>
    <w:rsid w:val="00976781"/>
    <w:rsid w:val="00982708"/>
    <w:rsid w:val="00983E4D"/>
    <w:rsid w:val="009939A3"/>
    <w:rsid w:val="009A2ADD"/>
    <w:rsid w:val="009C13BC"/>
    <w:rsid w:val="009D1BB8"/>
    <w:rsid w:val="009D2414"/>
    <w:rsid w:val="009D2AEB"/>
    <w:rsid w:val="009F4A23"/>
    <w:rsid w:val="00A1259B"/>
    <w:rsid w:val="00A133B2"/>
    <w:rsid w:val="00A17F69"/>
    <w:rsid w:val="00A4327A"/>
    <w:rsid w:val="00A441CC"/>
    <w:rsid w:val="00A53148"/>
    <w:rsid w:val="00A660F2"/>
    <w:rsid w:val="00A764D5"/>
    <w:rsid w:val="00A97145"/>
    <w:rsid w:val="00AA342F"/>
    <w:rsid w:val="00AB2CE1"/>
    <w:rsid w:val="00AB30A6"/>
    <w:rsid w:val="00AB5AF9"/>
    <w:rsid w:val="00AB7757"/>
    <w:rsid w:val="00AD66A9"/>
    <w:rsid w:val="00AD73B2"/>
    <w:rsid w:val="00AE7A5D"/>
    <w:rsid w:val="00AF3597"/>
    <w:rsid w:val="00B05FDD"/>
    <w:rsid w:val="00B1189A"/>
    <w:rsid w:val="00B16B3D"/>
    <w:rsid w:val="00B25B10"/>
    <w:rsid w:val="00B303EC"/>
    <w:rsid w:val="00B806A6"/>
    <w:rsid w:val="00B96A81"/>
    <w:rsid w:val="00BA7188"/>
    <w:rsid w:val="00BC109B"/>
    <w:rsid w:val="00BC2519"/>
    <w:rsid w:val="00BD5769"/>
    <w:rsid w:val="00BE6D32"/>
    <w:rsid w:val="00C20785"/>
    <w:rsid w:val="00C3445D"/>
    <w:rsid w:val="00C372D1"/>
    <w:rsid w:val="00C5187D"/>
    <w:rsid w:val="00C86A21"/>
    <w:rsid w:val="00CB315F"/>
    <w:rsid w:val="00CC1E8F"/>
    <w:rsid w:val="00CF0DFD"/>
    <w:rsid w:val="00CF2DFA"/>
    <w:rsid w:val="00CF6491"/>
    <w:rsid w:val="00CF69E0"/>
    <w:rsid w:val="00D01959"/>
    <w:rsid w:val="00D119C7"/>
    <w:rsid w:val="00D17077"/>
    <w:rsid w:val="00D17085"/>
    <w:rsid w:val="00D26414"/>
    <w:rsid w:val="00D463C8"/>
    <w:rsid w:val="00D65034"/>
    <w:rsid w:val="00D734CB"/>
    <w:rsid w:val="00D85D12"/>
    <w:rsid w:val="00D941B6"/>
    <w:rsid w:val="00DA79CD"/>
    <w:rsid w:val="00DB7EA2"/>
    <w:rsid w:val="00DC154E"/>
    <w:rsid w:val="00DC4243"/>
    <w:rsid w:val="00DD0C9A"/>
    <w:rsid w:val="00DD5370"/>
    <w:rsid w:val="00DE6BD2"/>
    <w:rsid w:val="00E00436"/>
    <w:rsid w:val="00E06B14"/>
    <w:rsid w:val="00E12C80"/>
    <w:rsid w:val="00E27802"/>
    <w:rsid w:val="00E353F4"/>
    <w:rsid w:val="00E362DB"/>
    <w:rsid w:val="00E413DF"/>
    <w:rsid w:val="00E41615"/>
    <w:rsid w:val="00E43949"/>
    <w:rsid w:val="00E461CF"/>
    <w:rsid w:val="00E90BDE"/>
    <w:rsid w:val="00E963FA"/>
    <w:rsid w:val="00EA0C2B"/>
    <w:rsid w:val="00EA1F9B"/>
    <w:rsid w:val="00EE12DA"/>
    <w:rsid w:val="00F15174"/>
    <w:rsid w:val="00F546D4"/>
    <w:rsid w:val="00F54DF3"/>
    <w:rsid w:val="00F66363"/>
    <w:rsid w:val="00F67E60"/>
    <w:rsid w:val="00F96F40"/>
    <w:rsid w:val="00FB00E7"/>
    <w:rsid w:val="00FB6530"/>
    <w:rsid w:val="00FC2B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inset="0,0,0,0"/>
    </o:shapedefaults>
    <o:shapelayout v:ext="edit">
      <o:idmap v:ext="edit" data="1"/>
    </o:shapelayout>
  </w:shapeDefaults>
  <w:decimalSymbol w:val="."/>
  <w:listSeparator w:val=","/>
  <w14:docId w14:val="41B09A12"/>
  <w15:docId w15:val="{DB367DF2-3EFB-4081-96FB-57A73624A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rPr>
  </w:style>
  <w:style w:type="paragraph" w:styleId="1">
    <w:name w:val="heading 1"/>
    <w:basedOn w:val="a"/>
    <w:next w:val="a"/>
    <w:link w:val="10"/>
    <w:uiPriority w:val="9"/>
    <w:qFormat/>
    <w:rsid w:val="00976781"/>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rsid w:val="00041DB4"/>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rsid w:val="004375B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paragraph" w:styleId="a4">
    <w:name w:val="caption"/>
    <w:basedOn w:val="a"/>
    <w:next w:val="a"/>
    <w:qFormat/>
    <w:rsid w:val="005E56E0"/>
    <w:rPr>
      <w:rFonts w:ascii="Cambria" w:eastAsia="黑体" w:hAnsi="Cambria"/>
    </w:rPr>
  </w:style>
  <w:style w:type="paragraph" w:styleId="a5">
    <w:name w:val="footer"/>
    <w:basedOn w:val="a"/>
    <w:link w:val="a6"/>
    <w:uiPriority w:val="99"/>
    <w:pPr>
      <w:tabs>
        <w:tab w:val="center" w:pos="4153"/>
        <w:tab w:val="right" w:pos="8306"/>
      </w:tabs>
      <w:snapToGrid w:val="0"/>
      <w:jc w:val="left"/>
    </w:pPr>
    <w:rPr>
      <w:sz w:val="18"/>
    </w:rPr>
  </w:style>
  <w:style w:type="paragraph" w:styleId="a7">
    <w:name w:val="Normal (Web)"/>
    <w:basedOn w:val="a"/>
    <w:uiPriority w:val="99"/>
    <w:pPr>
      <w:widowControl/>
      <w:spacing w:before="100" w:beforeAutospacing="1" w:after="100" w:afterAutospacing="1"/>
      <w:jc w:val="left"/>
    </w:pPr>
    <w:rPr>
      <w:rFonts w:ascii="宋体" w:hAnsi="宋体" w:cs="宋体"/>
    </w:rPr>
  </w:style>
  <w:style w:type="paragraph" w:styleId="a8">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9">
    <w:name w:val="List Paragraph"/>
    <w:basedOn w:val="a"/>
    <w:uiPriority w:val="34"/>
    <w:qFormat/>
    <w:pPr>
      <w:ind w:firstLineChars="200" w:firstLine="420"/>
    </w:pPr>
  </w:style>
  <w:style w:type="character" w:styleId="aa">
    <w:name w:val="annotation reference"/>
    <w:uiPriority w:val="99"/>
    <w:semiHidden/>
    <w:unhideWhenUsed/>
    <w:rsid w:val="00555C2D"/>
    <w:rPr>
      <w:sz w:val="21"/>
      <w:szCs w:val="21"/>
    </w:rPr>
  </w:style>
  <w:style w:type="paragraph" w:styleId="ab">
    <w:name w:val="annotation text"/>
    <w:basedOn w:val="a"/>
    <w:link w:val="ac"/>
    <w:unhideWhenUsed/>
    <w:qFormat/>
    <w:rsid w:val="00555C2D"/>
    <w:pPr>
      <w:jc w:val="left"/>
    </w:pPr>
  </w:style>
  <w:style w:type="character" w:customStyle="1" w:styleId="ac">
    <w:name w:val="批注文字 字符"/>
    <w:link w:val="ab"/>
    <w:qFormat/>
    <w:rsid w:val="00555C2D"/>
    <w:rPr>
      <w:kern w:val="2"/>
      <w:sz w:val="21"/>
    </w:rPr>
  </w:style>
  <w:style w:type="paragraph" w:styleId="ad">
    <w:name w:val="annotation subject"/>
    <w:basedOn w:val="ab"/>
    <w:next w:val="ab"/>
    <w:link w:val="ae"/>
    <w:uiPriority w:val="99"/>
    <w:semiHidden/>
    <w:unhideWhenUsed/>
    <w:rsid w:val="00555C2D"/>
    <w:rPr>
      <w:b/>
      <w:bCs/>
    </w:rPr>
  </w:style>
  <w:style w:type="character" w:customStyle="1" w:styleId="ae">
    <w:name w:val="批注主题 字符"/>
    <w:link w:val="ad"/>
    <w:uiPriority w:val="99"/>
    <w:semiHidden/>
    <w:rsid w:val="00555C2D"/>
    <w:rPr>
      <w:b/>
      <w:bCs/>
      <w:kern w:val="2"/>
      <w:sz w:val="21"/>
    </w:rPr>
  </w:style>
  <w:style w:type="paragraph" w:styleId="af">
    <w:name w:val="Balloon Text"/>
    <w:basedOn w:val="a"/>
    <w:link w:val="af0"/>
    <w:uiPriority w:val="99"/>
    <w:semiHidden/>
    <w:unhideWhenUsed/>
    <w:rsid w:val="00555C2D"/>
    <w:rPr>
      <w:sz w:val="18"/>
      <w:szCs w:val="18"/>
    </w:rPr>
  </w:style>
  <w:style w:type="character" w:customStyle="1" w:styleId="af0">
    <w:name w:val="批注框文本 字符"/>
    <w:link w:val="af"/>
    <w:uiPriority w:val="99"/>
    <w:semiHidden/>
    <w:rsid w:val="00555C2D"/>
    <w:rPr>
      <w:kern w:val="2"/>
      <w:sz w:val="18"/>
      <w:szCs w:val="18"/>
    </w:rPr>
  </w:style>
  <w:style w:type="table" w:styleId="af1">
    <w:name w:val="Table Grid"/>
    <w:basedOn w:val="a1"/>
    <w:uiPriority w:val="59"/>
    <w:qFormat/>
    <w:rsid w:val="00C207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uiPriority w:val="9"/>
    <w:rsid w:val="004375B6"/>
    <w:rPr>
      <w:b/>
      <w:bCs/>
      <w:kern w:val="2"/>
      <w:sz w:val="32"/>
      <w:szCs w:val="32"/>
    </w:rPr>
  </w:style>
  <w:style w:type="character" w:customStyle="1" w:styleId="a6">
    <w:name w:val="页脚 字符"/>
    <w:link w:val="a5"/>
    <w:uiPriority w:val="99"/>
    <w:rsid w:val="00074358"/>
    <w:rPr>
      <w:kern w:val="2"/>
      <w:sz w:val="18"/>
    </w:rPr>
  </w:style>
  <w:style w:type="character" w:customStyle="1" w:styleId="10">
    <w:name w:val="标题 1 字符"/>
    <w:link w:val="1"/>
    <w:uiPriority w:val="9"/>
    <w:rsid w:val="00976781"/>
    <w:rPr>
      <w:b/>
      <w:bCs/>
      <w:kern w:val="44"/>
      <w:sz w:val="44"/>
      <w:szCs w:val="44"/>
    </w:rPr>
  </w:style>
  <w:style w:type="paragraph" w:styleId="TOC">
    <w:name w:val="TOC Heading"/>
    <w:basedOn w:val="1"/>
    <w:next w:val="a"/>
    <w:uiPriority w:val="39"/>
    <w:qFormat/>
    <w:rsid w:val="00976781"/>
    <w:pPr>
      <w:widowControl/>
      <w:spacing w:before="240" w:after="0" w:line="259" w:lineRule="auto"/>
      <w:jc w:val="left"/>
      <w:outlineLvl w:val="9"/>
    </w:pPr>
    <w:rPr>
      <w:rFonts w:ascii="Calibri Light" w:hAnsi="Calibri Light"/>
      <w:b w:val="0"/>
      <w:bCs w:val="0"/>
      <w:color w:val="2E74B5"/>
      <w:kern w:val="0"/>
      <w:sz w:val="32"/>
      <w:szCs w:val="32"/>
    </w:rPr>
  </w:style>
  <w:style w:type="paragraph" w:styleId="TOC1">
    <w:name w:val="toc 1"/>
    <w:basedOn w:val="a"/>
    <w:next w:val="a"/>
    <w:autoRedefine/>
    <w:uiPriority w:val="39"/>
    <w:unhideWhenUsed/>
    <w:qFormat/>
    <w:rsid w:val="00976781"/>
  </w:style>
  <w:style w:type="paragraph" w:styleId="TOC2">
    <w:name w:val="toc 2"/>
    <w:basedOn w:val="a"/>
    <w:next w:val="a"/>
    <w:autoRedefine/>
    <w:uiPriority w:val="39"/>
    <w:unhideWhenUsed/>
    <w:qFormat/>
    <w:rsid w:val="00976781"/>
    <w:pPr>
      <w:ind w:leftChars="200" w:left="420"/>
    </w:pPr>
  </w:style>
  <w:style w:type="paragraph" w:styleId="TOC3">
    <w:name w:val="toc 3"/>
    <w:basedOn w:val="a"/>
    <w:next w:val="a"/>
    <w:autoRedefine/>
    <w:uiPriority w:val="39"/>
    <w:unhideWhenUsed/>
    <w:qFormat/>
    <w:rsid w:val="00976781"/>
    <w:pPr>
      <w:ind w:leftChars="400" w:left="840"/>
    </w:pPr>
  </w:style>
  <w:style w:type="character" w:customStyle="1" w:styleId="20">
    <w:name w:val="标题 2 字符"/>
    <w:basedOn w:val="a0"/>
    <w:link w:val="2"/>
    <w:uiPriority w:val="99"/>
    <w:rsid w:val="00041DB4"/>
    <w:rPr>
      <w:rFonts w:ascii="Arial" w:eastAsia="黑体" w:hAnsi="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073222">
      <w:bodyDiv w:val="1"/>
      <w:marLeft w:val="0"/>
      <w:marRight w:val="0"/>
      <w:marTop w:val="0"/>
      <w:marBottom w:val="0"/>
      <w:divBdr>
        <w:top w:val="none" w:sz="0" w:space="0" w:color="auto"/>
        <w:left w:val="none" w:sz="0" w:space="0" w:color="auto"/>
        <w:bottom w:val="none" w:sz="0" w:space="0" w:color="auto"/>
        <w:right w:val="none" w:sz="0" w:space="0" w:color="auto"/>
      </w:divBdr>
    </w:div>
    <w:div w:id="193541047">
      <w:bodyDiv w:val="1"/>
      <w:marLeft w:val="0"/>
      <w:marRight w:val="0"/>
      <w:marTop w:val="0"/>
      <w:marBottom w:val="0"/>
      <w:divBdr>
        <w:top w:val="none" w:sz="0" w:space="0" w:color="auto"/>
        <w:left w:val="none" w:sz="0" w:space="0" w:color="auto"/>
        <w:bottom w:val="none" w:sz="0" w:space="0" w:color="auto"/>
        <w:right w:val="none" w:sz="0" w:space="0" w:color="auto"/>
      </w:divBdr>
    </w:div>
    <w:div w:id="447629378">
      <w:bodyDiv w:val="1"/>
      <w:marLeft w:val="0"/>
      <w:marRight w:val="0"/>
      <w:marTop w:val="0"/>
      <w:marBottom w:val="0"/>
      <w:divBdr>
        <w:top w:val="none" w:sz="0" w:space="0" w:color="auto"/>
        <w:left w:val="none" w:sz="0" w:space="0" w:color="auto"/>
        <w:bottom w:val="none" w:sz="0" w:space="0" w:color="auto"/>
        <w:right w:val="none" w:sz="0" w:space="0" w:color="auto"/>
      </w:divBdr>
      <w:divsChild>
        <w:div w:id="697118480">
          <w:marLeft w:val="0"/>
          <w:marRight w:val="0"/>
          <w:marTop w:val="0"/>
          <w:marBottom w:val="0"/>
          <w:divBdr>
            <w:top w:val="none" w:sz="0" w:space="0" w:color="auto"/>
            <w:left w:val="none" w:sz="0" w:space="0" w:color="auto"/>
            <w:bottom w:val="none" w:sz="0" w:space="0" w:color="auto"/>
            <w:right w:val="none" w:sz="0" w:space="0" w:color="auto"/>
          </w:divBdr>
          <w:divsChild>
            <w:div w:id="158395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29481">
      <w:bodyDiv w:val="1"/>
      <w:marLeft w:val="0"/>
      <w:marRight w:val="0"/>
      <w:marTop w:val="0"/>
      <w:marBottom w:val="0"/>
      <w:divBdr>
        <w:top w:val="none" w:sz="0" w:space="0" w:color="auto"/>
        <w:left w:val="none" w:sz="0" w:space="0" w:color="auto"/>
        <w:bottom w:val="none" w:sz="0" w:space="0" w:color="auto"/>
        <w:right w:val="none" w:sz="0" w:space="0" w:color="auto"/>
      </w:divBdr>
    </w:div>
    <w:div w:id="751851986">
      <w:bodyDiv w:val="1"/>
      <w:marLeft w:val="0"/>
      <w:marRight w:val="0"/>
      <w:marTop w:val="0"/>
      <w:marBottom w:val="0"/>
      <w:divBdr>
        <w:top w:val="none" w:sz="0" w:space="0" w:color="auto"/>
        <w:left w:val="none" w:sz="0" w:space="0" w:color="auto"/>
        <w:bottom w:val="none" w:sz="0" w:space="0" w:color="auto"/>
        <w:right w:val="none" w:sz="0" w:space="0" w:color="auto"/>
      </w:divBdr>
      <w:divsChild>
        <w:div w:id="629626310">
          <w:marLeft w:val="0"/>
          <w:marRight w:val="0"/>
          <w:marTop w:val="0"/>
          <w:marBottom w:val="0"/>
          <w:divBdr>
            <w:top w:val="none" w:sz="0" w:space="0" w:color="auto"/>
            <w:left w:val="none" w:sz="0" w:space="0" w:color="auto"/>
            <w:bottom w:val="none" w:sz="0" w:space="0" w:color="auto"/>
            <w:right w:val="none" w:sz="0" w:space="0" w:color="auto"/>
          </w:divBdr>
          <w:divsChild>
            <w:div w:id="158298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48592">
      <w:bodyDiv w:val="1"/>
      <w:marLeft w:val="0"/>
      <w:marRight w:val="0"/>
      <w:marTop w:val="0"/>
      <w:marBottom w:val="0"/>
      <w:divBdr>
        <w:top w:val="none" w:sz="0" w:space="0" w:color="auto"/>
        <w:left w:val="none" w:sz="0" w:space="0" w:color="auto"/>
        <w:bottom w:val="none" w:sz="0" w:space="0" w:color="auto"/>
        <w:right w:val="none" w:sz="0" w:space="0" w:color="auto"/>
      </w:divBdr>
      <w:divsChild>
        <w:div w:id="2100910027">
          <w:marLeft w:val="0"/>
          <w:marRight w:val="0"/>
          <w:marTop w:val="0"/>
          <w:marBottom w:val="0"/>
          <w:divBdr>
            <w:top w:val="none" w:sz="0" w:space="0" w:color="auto"/>
            <w:left w:val="none" w:sz="0" w:space="0" w:color="auto"/>
            <w:bottom w:val="none" w:sz="0" w:space="0" w:color="auto"/>
            <w:right w:val="none" w:sz="0" w:space="0" w:color="auto"/>
          </w:divBdr>
          <w:divsChild>
            <w:div w:id="197154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13659">
      <w:bodyDiv w:val="1"/>
      <w:marLeft w:val="0"/>
      <w:marRight w:val="0"/>
      <w:marTop w:val="0"/>
      <w:marBottom w:val="0"/>
      <w:divBdr>
        <w:top w:val="none" w:sz="0" w:space="0" w:color="auto"/>
        <w:left w:val="none" w:sz="0" w:space="0" w:color="auto"/>
        <w:bottom w:val="none" w:sz="0" w:space="0" w:color="auto"/>
        <w:right w:val="none" w:sz="0" w:space="0" w:color="auto"/>
      </w:divBdr>
    </w:div>
    <w:div w:id="1961953238">
      <w:bodyDiv w:val="1"/>
      <w:marLeft w:val="0"/>
      <w:marRight w:val="0"/>
      <w:marTop w:val="0"/>
      <w:marBottom w:val="0"/>
      <w:divBdr>
        <w:top w:val="none" w:sz="0" w:space="0" w:color="auto"/>
        <w:left w:val="none" w:sz="0" w:space="0" w:color="auto"/>
        <w:bottom w:val="none" w:sz="0" w:space="0" w:color="auto"/>
        <w:right w:val="none" w:sz="0" w:space="0" w:color="auto"/>
      </w:divBdr>
    </w:div>
    <w:div w:id="203988919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32534;&#35793;&#21407;&#29702;\2020&#24180;2017&#32423;&#23454;&#39564;\&#32534;&#35793;&#21407;&#29702;&#35838;&#35774;&#25253;&#21578;&#27169;&#26495;-&#24464;&#20029;&#3380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0355FA-37D8-48C9-97A7-8B886D13F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编译原理课设报告模板-徐丽萍.dotx</Template>
  <TotalTime>873</TotalTime>
  <Pages>33</Pages>
  <Words>1931</Words>
  <Characters>11010</Characters>
  <Application>Microsoft Office Word</Application>
  <DocSecurity>0</DocSecurity>
  <PresentationFormat/>
  <Lines>91</Lines>
  <Paragraphs>25</Paragraphs>
  <Slides>0</Slides>
  <Notes>0</Notes>
  <HiddenSlides>0</HiddenSlides>
  <MMClips>0</MMClips>
  <ScaleCrop>false</ScaleCrop>
  <Company/>
  <LinksUpToDate>false</LinksUpToDate>
  <CharactersWithSpaces>12916</CharactersWithSpaces>
  <SharedDoc>false</SharedDoc>
  <HLinks>
    <vt:vector size="138" baseType="variant">
      <vt:variant>
        <vt:i4>1245236</vt:i4>
      </vt:variant>
      <vt:variant>
        <vt:i4>134</vt:i4>
      </vt:variant>
      <vt:variant>
        <vt:i4>0</vt:i4>
      </vt:variant>
      <vt:variant>
        <vt:i4>5</vt:i4>
      </vt:variant>
      <vt:variant>
        <vt:lpwstr/>
      </vt:variant>
      <vt:variant>
        <vt:lpwstr>_Toc376773677</vt:lpwstr>
      </vt:variant>
      <vt:variant>
        <vt:i4>1245236</vt:i4>
      </vt:variant>
      <vt:variant>
        <vt:i4>128</vt:i4>
      </vt:variant>
      <vt:variant>
        <vt:i4>0</vt:i4>
      </vt:variant>
      <vt:variant>
        <vt:i4>5</vt:i4>
      </vt:variant>
      <vt:variant>
        <vt:lpwstr/>
      </vt:variant>
      <vt:variant>
        <vt:lpwstr>_Toc376773676</vt:lpwstr>
      </vt:variant>
      <vt:variant>
        <vt:i4>1245236</vt:i4>
      </vt:variant>
      <vt:variant>
        <vt:i4>122</vt:i4>
      </vt:variant>
      <vt:variant>
        <vt:i4>0</vt:i4>
      </vt:variant>
      <vt:variant>
        <vt:i4>5</vt:i4>
      </vt:variant>
      <vt:variant>
        <vt:lpwstr/>
      </vt:variant>
      <vt:variant>
        <vt:lpwstr>_Toc376773675</vt:lpwstr>
      </vt:variant>
      <vt:variant>
        <vt:i4>1245236</vt:i4>
      </vt:variant>
      <vt:variant>
        <vt:i4>116</vt:i4>
      </vt:variant>
      <vt:variant>
        <vt:i4>0</vt:i4>
      </vt:variant>
      <vt:variant>
        <vt:i4>5</vt:i4>
      </vt:variant>
      <vt:variant>
        <vt:lpwstr/>
      </vt:variant>
      <vt:variant>
        <vt:lpwstr>_Toc376773674</vt:lpwstr>
      </vt:variant>
      <vt:variant>
        <vt:i4>1245236</vt:i4>
      </vt:variant>
      <vt:variant>
        <vt:i4>110</vt:i4>
      </vt:variant>
      <vt:variant>
        <vt:i4>0</vt:i4>
      </vt:variant>
      <vt:variant>
        <vt:i4>5</vt:i4>
      </vt:variant>
      <vt:variant>
        <vt:lpwstr/>
      </vt:variant>
      <vt:variant>
        <vt:lpwstr>_Toc376773670</vt:lpwstr>
      </vt:variant>
      <vt:variant>
        <vt:i4>1179700</vt:i4>
      </vt:variant>
      <vt:variant>
        <vt:i4>104</vt:i4>
      </vt:variant>
      <vt:variant>
        <vt:i4>0</vt:i4>
      </vt:variant>
      <vt:variant>
        <vt:i4>5</vt:i4>
      </vt:variant>
      <vt:variant>
        <vt:lpwstr/>
      </vt:variant>
      <vt:variant>
        <vt:lpwstr>_Toc376773669</vt:lpwstr>
      </vt:variant>
      <vt:variant>
        <vt:i4>1179700</vt:i4>
      </vt:variant>
      <vt:variant>
        <vt:i4>98</vt:i4>
      </vt:variant>
      <vt:variant>
        <vt:i4>0</vt:i4>
      </vt:variant>
      <vt:variant>
        <vt:i4>5</vt:i4>
      </vt:variant>
      <vt:variant>
        <vt:lpwstr/>
      </vt:variant>
      <vt:variant>
        <vt:lpwstr>_Toc376773668</vt:lpwstr>
      </vt:variant>
      <vt:variant>
        <vt:i4>1179700</vt:i4>
      </vt:variant>
      <vt:variant>
        <vt:i4>92</vt:i4>
      </vt:variant>
      <vt:variant>
        <vt:i4>0</vt:i4>
      </vt:variant>
      <vt:variant>
        <vt:i4>5</vt:i4>
      </vt:variant>
      <vt:variant>
        <vt:lpwstr/>
      </vt:variant>
      <vt:variant>
        <vt:lpwstr>_Toc376773667</vt:lpwstr>
      </vt:variant>
      <vt:variant>
        <vt:i4>1179700</vt:i4>
      </vt:variant>
      <vt:variant>
        <vt:i4>86</vt:i4>
      </vt:variant>
      <vt:variant>
        <vt:i4>0</vt:i4>
      </vt:variant>
      <vt:variant>
        <vt:i4>5</vt:i4>
      </vt:variant>
      <vt:variant>
        <vt:lpwstr/>
      </vt:variant>
      <vt:variant>
        <vt:lpwstr>_Toc376773666</vt:lpwstr>
      </vt:variant>
      <vt:variant>
        <vt:i4>1179700</vt:i4>
      </vt:variant>
      <vt:variant>
        <vt:i4>80</vt:i4>
      </vt:variant>
      <vt:variant>
        <vt:i4>0</vt:i4>
      </vt:variant>
      <vt:variant>
        <vt:i4>5</vt:i4>
      </vt:variant>
      <vt:variant>
        <vt:lpwstr/>
      </vt:variant>
      <vt:variant>
        <vt:lpwstr>_Toc376773665</vt:lpwstr>
      </vt:variant>
      <vt:variant>
        <vt:i4>1179700</vt:i4>
      </vt:variant>
      <vt:variant>
        <vt:i4>74</vt:i4>
      </vt:variant>
      <vt:variant>
        <vt:i4>0</vt:i4>
      </vt:variant>
      <vt:variant>
        <vt:i4>5</vt:i4>
      </vt:variant>
      <vt:variant>
        <vt:lpwstr/>
      </vt:variant>
      <vt:variant>
        <vt:lpwstr>_Toc376773664</vt:lpwstr>
      </vt:variant>
      <vt:variant>
        <vt:i4>1179700</vt:i4>
      </vt:variant>
      <vt:variant>
        <vt:i4>68</vt:i4>
      </vt:variant>
      <vt:variant>
        <vt:i4>0</vt:i4>
      </vt:variant>
      <vt:variant>
        <vt:i4>5</vt:i4>
      </vt:variant>
      <vt:variant>
        <vt:lpwstr/>
      </vt:variant>
      <vt:variant>
        <vt:lpwstr>_Toc376773663</vt:lpwstr>
      </vt:variant>
      <vt:variant>
        <vt:i4>1179700</vt:i4>
      </vt:variant>
      <vt:variant>
        <vt:i4>62</vt:i4>
      </vt:variant>
      <vt:variant>
        <vt:i4>0</vt:i4>
      </vt:variant>
      <vt:variant>
        <vt:i4>5</vt:i4>
      </vt:variant>
      <vt:variant>
        <vt:lpwstr/>
      </vt:variant>
      <vt:variant>
        <vt:lpwstr>_Toc376773662</vt:lpwstr>
      </vt:variant>
      <vt:variant>
        <vt:i4>1179700</vt:i4>
      </vt:variant>
      <vt:variant>
        <vt:i4>56</vt:i4>
      </vt:variant>
      <vt:variant>
        <vt:i4>0</vt:i4>
      </vt:variant>
      <vt:variant>
        <vt:i4>5</vt:i4>
      </vt:variant>
      <vt:variant>
        <vt:lpwstr/>
      </vt:variant>
      <vt:variant>
        <vt:lpwstr>_Toc376773661</vt:lpwstr>
      </vt:variant>
      <vt:variant>
        <vt:i4>1179700</vt:i4>
      </vt:variant>
      <vt:variant>
        <vt:i4>50</vt:i4>
      </vt:variant>
      <vt:variant>
        <vt:i4>0</vt:i4>
      </vt:variant>
      <vt:variant>
        <vt:i4>5</vt:i4>
      </vt:variant>
      <vt:variant>
        <vt:lpwstr/>
      </vt:variant>
      <vt:variant>
        <vt:lpwstr>_Toc376773660</vt:lpwstr>
      </vt:variant>
      <vt:variant>
        <vt:i4>1114164</vt:i4>
      </vt:variant>
      <vt:variant>
        <vt:i4>44</vt:i4>
      </vt:variant>
      <vt:variant>
        <vt:i4>0</vt:i4>
      </vt:variant>
      <vt:variant>
        <vt:i4>5</vt:i4>
      </vt:variant>
      <vt:variant>
        <vt:lpwstr/>
      </vt:variant>
      <vt:variant>
        <vt:lpwstr>_Toc376773659</vt:lpwstr>
      </vt:variant>
      <vt:variant>
        <vt:i4>1114164</vt:i4>
      </vt:variant>
      <vt:variant>
        <vt:i4>38</vt:i4>
      </vt:variant>
      <vt:variant>
        <vt:i4>0</vt:i4>
      </vt:variant>
      <vt:variant>
        <vt:i4>5</vt:i4>
      </vt:variant>
      <vt:variant>
        <vt:lpwstr/>
      </vt:variant>
      <vt:variant>
        <vt:lpwstr>_Toc376773658</vt:lpwstr>
      </vt:variant>
      <vt:variant>
        <vt:i4>1114164</vt:i4>
      </vt:variant>
      <vt:variant>
        <vt:i4>32</vt:i4>
      </vt:variant>
      <vt:variant>
        <vt:i4>0</vt:i4>
      </vt:variant>
      <vt:variant>
        <vt:i4>5</vt:i4>
      </vt:variant>
      <vt:variant>
        <vt:lpwstr/>
      </vt:variant>
      <vt:variant>
        <vt:lpwstr>_Toc376773657</vt:lpwstr>
      </vt:variant>
      <vt:variant>
        <vt:i4>1114164</vt:i4>
      </vt:variant>
      <vt:variant>
        <vt:i4>26</vt:i4>
      </vt:variant>
      <vt:variant>
        <vt:i4>0</vt:i4>
      </vt:variant>
      <vt:variant>
        <vt:i4>5</vt:i4>
      </vt:variant>
      <vt:variant>
        <vt:lpwstr/>
      </vt:variant>
      <vt:variant>
        <vt:lpwstr>_Toc376773656</vt:lpwstr>
      </vt:variant>
      <vt:variant>
        <vt:i4>1114164</vt:i4>
      </vt:variant>
      <vt:variant>
        <vt:i4>20</vt:i4>
      </vt:variant>
      <vt:variant>
        <vt:i4>0</vt:i4>
      </vt:variant>
      <vt:variant>
        <vt:i4>5</vt:i4>
      </vt:variant>
      <vt:variant>
        <vt:lpwstr/>
      </vt:variant>
      <vt:variant>
        <vt:lpwstr>_Toc376773655</vt:lpwstr>
      </vt:variant>
      <vt:variant>
        <vt:i4>1114164</vt:i4>
      </vt:variant>
      <vt:variant>
        <vt:i4>14</vt:i4>
      </vt:variant>
      <vt:variant>
        <vt:i4>0</vt:i4>
      </vt:variant>
      <vt:variant>
        <vt:i4>5</vt:i4>
      </vt:variant>
      <vt:variant>
        <vt:lpwstr/>
      </vt:variant>
      <vt:variant>
        <vt:lpwstr>_Toc376773654</vt:lpwstr>
      </vt:variant>
      <vt:variant>
        <vt:i4>1114164</vt:i4>
      </vt:variant>
      <vt:variant>
        <vt:i4>8</vt:i4>
      </vt:variant>
      <vt:variant>
        <vt:i4>0</vt:i4>
      </vt:variant>
      <vt:variant>
        <vt:i4>5</vt:i4>
      </vt:variant>
      <vt:variant>
        <vt:lpwstr/>
      </vt:variant>
      <vt:variant>
        <vt:lpwstr>_Toc376773653</vt:lpwstr>
      </vt:variant>
      <vt:variant>
        <vt:i4>1114164</vt:i4>
      </vt:variant>
      <vt:variant>
        <vt:i4>2</vt:i4>
      </vt:variant>
      <vt:variant>
        <vt:i4>0</vt:i4>
      </vt:variant>
      <vt:variant>
        <vt:i4>5</vt:i4>
      </vt:variant>
      <vt:variant>
        <vt:lpwstr/>
      </vt:variant>
      <vt:variant>
        <vt:lpwstr>_Toc376773652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编译原理课程设计任务书</dc:title>
  <dc:creator>xlphu</dc:creator>
  <cp:lastModifiedBy>刘 铭宸</cp:lastModifiedBy>
  <cp:revision>60</cp:revision>
  <cp:lastPrinted>2013-01-07T03:28:00Z</cp:lastPrinted>
  <dcterms:created xsi:type="dcterms:W3CDTF">2022-12-04T04:36:00Z</dcterms:created>
  <dcterms:modified xsi:type="dcterms:W3CDTF">2023-01-19T03:06:00Z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2052-8.1.0.3238</vt:lpwstr>
  </property>
</Properties>
</file>